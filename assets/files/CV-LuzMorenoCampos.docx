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documentparent-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0"/>
        <w:gridCol w:w="3360"/>
        <w:gridCol w:w="400"/>
        <w:gridCol w:w="6686"/>
        <w:gridCol w:w="760"/>
      </w:tblGrid>
      <w:tr w:rsidR="00470FB1">
        <w:trPr>
          <w:trHeight w:val="16118"/>
          <w:tblCellSpacing w:w="0" w:type="dxa"/>
        </w:trPr>
        <w:tc>
          <w:tcPr>
            <w:tcW w:w="7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470FB1" w:rsidRDefault="00316123">
            <w:pPr>
              <w:rPr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0" allowOverlap="1" wp14:anchorId="58278B70" wp14:editId="001D1B76">
                      <wp:simplePos x="0" y="0"/>
                      <wp:positionH relativeFrom="page">
                        <wp:posOffset>-6350</wp:posOffset>
                      </wp:positionH>
                      <wp:positionV relativeFrom="page">
                        <wp:posOffset>-32385</wp:posOffset>
                      </wp:positionV>
                      <wp:extent cx="7606030" cy="1348105"/>
                      <wp:effectExtent l="0" t="0" r="13970" b="23495"/>
                      <wp:wrapNone/>
                      <wp:docPr id="3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06030" cy="1348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B1B7"/>
                              </a:solidFill>
                              <a:ln w="9525">
                                <a:solidFill>
                                  <a:srgbClr val="D1B1B7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12301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-.5pt;margin-top:-2.55pt;width:598.9pt;height:106.1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" o:allowincell="f" fillcolor="#d1b1b7" strokecolor="#d1b1b7">
                      <w10:wrap anchorx="page" anchory="page"/>
                    </v:shape>
                  </w:pict>
                </mc:Fallback>
              </mc:AlternateContent>
            </w:r>
          </w:p>
        </w:tc>
        <w:tc>
          <w:tcPr>
            <w:tcW w:w="3360" w:type="dxa"/>
            <w:shd w:val="clear" w:color="auto" w:fill="404040"/>
            <w:tcMar>
              <w:top w:w="400" w:type="dxa"/>
              <w:left w:w="180" w:type="dxa"/>
              <w:bottom w:w="300" w:type="dxa"/>
              <w:right w:w="180" w:type="dxa"/>
            </w:tcMar>
            <w:hideMark/>
          </w:tcPr>
          <w:p w:rsidR="00470FB1" w:rsidRPr="00672519" w:rsidRDefault="00672519" w:rsidP="00672519">
            <w:pPr>
              <w:pStyle w:val="div"/>
              <w:pBdr>
                <w:right w:val="none" w:sz="0" w:space="5" w:color="auto"/>
              </w:pBdr>
              <w:spacing w:line="2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sz w:val="2"/>
                <w:szCs w:val="2"/>
                <w:shd w:val="clear" w:color="auto" w:fill="auto"/>
              </w:rPr>
            </w:pPr>
            <w:r>
              <w:rPr>
                <w:rFonts w:ascii="Source Sans Pro" w:eastAsia="Source Sans Pro" w:hAnsi="Source Sans Pro" w:cs="Source Sans Pro"/>
                <w:noProof/>
                <w:color w:val="FFFFFF"/>
                <w:sz w:val="2"/>
                <w:szCs w:val="2"/>
              </w:rPr>
              <w:drawing>
                <wp:inline distT="0" distB="0" distL="0" distR="0" wp14:anchorId="3F515888" wp14:editId="2EBE2AEE">
                  <wp:extent cx="1298499" cy="1591240"/>
                  <wp:effectExtent l="0" t="0" r="0" b="0"/>
                  <wp:docPr id="2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de WhatsApp 2025-03-10 a las 11.48.45_a405acf6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99" cy="159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72519" w:rsidRDefault="00672519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</w:p>
          <w:p w:rsidR="008C5176" w:rsidRPr="008C5176" w:rsidRDefault="008C5176" w:rsidP="008C5176">
            <w:pPr>
              <w:pStyle w:val="documentsection-cntcicon-rownth-child1icon-svg"/>
              <w:jc w:val="center"/>
              <w:rPr>
                <w:rFonts w:ascii="Source Sans Pro" w:eastAsia="Source Sans Pro" w:hAnsi="Source Sans Pro" w:cs="Source Sans Pro"/>
                <w:noProof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noProof/>
                <w:color w:val="FFFFFF"/>
                <w:sz w:val="20"/>
                <w:szCs w:val="20"/>
              </w:rPr>
              <w:drawing>
                <wp:inline distT="0" distB="0" distL="0" distR="0" wp14:anchorId="62ABAB92" wp14:editId="6EE1DB86">
                  <wp:extent cx="178201" cy="178306"/>
                  <wp:effectExtent l="0" t="0" r="0" b="0"/>
                  <wp:docPr id="1" name="Image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5176" w:rsidRDefault="008C5176" w:rsidP="008C5176">
            <w:pPr>
              <w:pStyle w:val="documentsection-cntcicon-rownth-child1icon-svg"/>
              <w:spacing w:after="60"/>
              <w:jc w:val="center"/>
              <w:rPr>
                <w:rFonts w:ascii="Source Sans Pro" w:eastAsia="Source Sans Pro" w:hAnsi="Source Sans Pro" w:cs="Source Sans Pro"/>
                <w:noProof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noProof/>
                <w:color w:val="FFFFFF"/>
                <w:sz w:val="20"/>
                <w:szCs w:val="20"/>
              </w:rPr>
              <w:t>luzdirection@gmail.com</w:t>
            </w:r>
          </w:p>
          <w:p w:rsidR="008C5176" w:rsidRPr="008C5176" w:rsidRDefault="008C5176" w:rsidP="008C5176">
            <w:pPr>
              <w:pStyle w:val="documentsection-cntcicon-rownth-child1icon-svg"/>
              <w:spacing w:after="60"/>
              <w:jc w:val="center"/>
              <w:rPr>
                <w:rFonts w:ascii="Source Sans Pro" w:eastAsia="Source Sans Pro" w:hAnsi="Source Sans Pro" w:cs="Source Sans Pro"/>
                <w:noProof/>
                <w:color w:val="FFFFFF"/>
                <w:sz w:val="20"/>
                <w:szCs w:val="20"/>
              </w:rPr>
            </w:pPr>
          </w:p>
          <w:p w:rsidR="008C5176" w:rsidRPr="008C5176" w:rsidRDefault="008668F4" w:rsidP="008C5176">
            <w:pPr>
              <w:pStyle w:val="documentsection-cntcicon-rownth-child1icon-svg"/>
              <w:jc w:val="center"/>
              <w:rPr>
                <w:rFonts w:ascii="Source Sans Pro" w:eastAsia="Source Sans Pro" w:hAnsi="Source Sans Pro" w:cs="Source Sans Pro"/>
                <w:noProof/>
                <w:color w:val="FFFFFF"/>
                <w:sz w:val="20"/>
                <w:szCs w:val="20"/>
              </w:rPr>
            </w:pPr>
            <w:r>
              <w:pict>
                <v:shape id="Imagen 4" o:spid="_x0000_i1038" type="#_x0000_t75" style="width:14.3pt;height:14.3pt;visibility:visible;mso-wrap-style:square">
                  <v:imagedata r:id="rId9" o:title=""/>
                  <o:lock v:ext="edit" aspectratio="f"/>
                </v:shape>
              </w:pict>
            </w:r>
          </w:p>
          <w:p w:rsidR="008C5176" w:rsidRDefault="008C5176" w:rsidP="008C5176">
            <w:pPr>
              <w:pStyle w:val="documentsection-cntcicon-rownth-child1icon-svg"/>
              <w:spacing w:after="60"/>
              <w:jc w:val="center"/>
              <w:rPr>
                <w:rFonts w:ascii="Source Sans Pro" w:eastAsia="Source Sans Pro" w:hAnsi="Source Sans Pro" w:cs="Source Sans Pro"/>
                <w:noProof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noProof/>
                <w:color w:val="FFFFFF"/>
                <w:sz w:val="20"/>
                <w:szCs w:val="20"/>
              </w:rPr>
              <w:t>+1 (431) 556-9696</w:t>
            </w:r>
          </w:p>
          <w:p w:rsidR="008C5176" w:rsidRPr="008C5176" w:rsidRDefault="008C5176" w:rsidP="008C5176">
            <w:pPr>
              <w:pStyle w:val="documentsection-cntcicon-rownth-child1icon-svg"/>
              <w:spacing w:after="60"/>
              <w:jc w:val="center"/>
              <w:rPr>
                <w:rFonts w:ascii="Source Sans Pro" w:eastAsia="Source Sans Pro" w:hAnsi="Source Sans Pro" w:cs="Source Sans Pro"/>
                <w:noProof/>
                <w:color w:val="FFFFFF"/>
                <w:sz w:val="20"/>
                <w:szCs w:val="20"/>
              </w:rPr>
            </w:pPr>
          </w:p>
          <w:p w:rsidR="008C5176" w:rsidRPr="008C5176" w:rsidRDefault="008C5176" w:rsidP="008C5176">
            <w:pPr>
              <w:pStyle w:val="documentsection-cntcicon-rownth-child1icon-svg"/>
              <w:jc w:val="center"/>
              <w:rPr>
                <w:rFonts w:ascii="Source Sans Pro" w:eastAsia="Source Sans Pro" w:hAnsi="Source Sans Pro" w:cs="Source Sans Pro"/>
                <w:noProof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noProof/>
                <w:color w:val="FFFFFF"/>
                <w:sz w:val="20"/>
                <w:szCs w:val="20"/>
              </w:rPr>
              <w:drawing>
                <wp:inline distT="0" distB="0" distL="0" distR="0" wp14:anchorId="5BD02974" wp14:editId="5BD33881">
                  <wp:extent cx="178201" cy="178306"/>
                  <wp:effectExtent l="0" t="0" r="0" b="0"/>
                  <wp:docPr id="5" name="Image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" cy="178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5176" w:rsidRPr="008C5176" w:rsidRDefault="008C5176" w:rsidP="008C5176">
            <w:pPr>
              <w:pStyle w:val="documentsection-cntcicon-rownth-child1icon-svg"/>
              <w:spacing w:after="60"/>
              <w:jc w:val="center"/>
              <w:rPr>
                <w:rFonts w:ascii="Source Sans Pro" w:eastAsia="Source Sans Pro" w:hAnsi="Source Sans Pro" w:cs="Source Sans Pro"/>
                <w:noProof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noProof/>
                <w:color w:val="FFFFFF"/>
                <w:sz w:val="20"/>
                <w:szCs w:val="20"/>
              </w:rPr>
              <w:t>Winnipeg, Manitoba, Canada</w:t>
            </w:r>
          </w:p>
          <w:p w:rsidR="00470FB1" w:rsidRDefault="00C74156">
            <w:pPr>
              <w:pStyle w:val="documenticon-rowzipprefix"/>
              <w:spacing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vanish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vanish/>
                <w:color w:val="FFFFFF"/>
                <w:sz w:val="20"/>
                <w:szCs w:val="20"/>
              </w:rPr>
              <w:t>General Las Heras, 1741 Argentina</w:t>
            </w:r>
          </w:p>
          <w:p w:rsidR="00470FB1" w:rsidRDefault="00C74156">
            <w:pPr>
              <w:pStyle w:val="documentparent-containerleft-boxsection-cntccntcMarginBottom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  <w:t> </w:t>
            </w:r>
          </w:p>
          <w:p w:rsidR="00470FB1" w:rsidRDefault="00C74156" w:rsidP="008C5176">
            <w:pPr>
              <w:pStyle w:val="documentleft-boxheadingsectiontitle"/>
              <w:pBdr>
                <w:top w:val="single" w:sz="8" w:space="20" w:color="FFFFFF"/>
              </w:pBdr>
              <w:spacing w:after="200" w:line="300" w:lineRule="atLeast"/>
              <w:ind w:right="280"/>
              <w:jc w:val="center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hd w:val="clear" w:color="auto" w:fill="auto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hd w:val="clear" w:color="auto" w:fill="auto"/>
              </w:rPr>
              <w:t>Education</w:t>
            </w:r>
          </w:p>
          <w:p w:rsidR="00470FB1" w:rsidRDefault="00C74156">
            <w:pPr>
              <w:pStyle w:val="documenteducationparagraphspacing"/>
              <w:spacing w:line="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  <w:t> </w:t>
            </w:r>
          </w:p>
          <w:p w:rsidR="008C5176" w:rsidRPr="008C5176" w:rsidRDefault="008C5176" w:rsidP="008C5176">
            <w:pPr>
              <w:pStyle w:val="documentpaddedline"/>
              <w:ind w:right="280"/>
              <w:rPr>
                <w:rFonts w:ascii="Source Sans Pro" w:eastAsia="Source Sans Pro" w:hAnsi="Source Sans Pro" w:cs="Source Sans Pro"/>
                <w:bCs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bCs/>
                <w:color w:val="FFFFFF"/>
                <w:sz w:val="20"/>
                <w:szCs w:val="20"/>
              </w:rPr>
              <w:t xml:space="preserve">Software Development </w:t>
            </w:r>
            <w:r w:rsidRPr="008C5176">
              <w:rPr>
                <w:rFonts w:ascii="Source Sans Pro" w:eastAsia="Source Sans Pro" w:hAnsi="Source Sans Pro" w:cs="Source Sans Pro"/>
                <w:b/>
                <w:color w:val="FFFFFF"/>
                <w:sz w:val="20"/>
                <w:szCs w:val="20"/>
              </w:rPr>
              <w:t xml:space="preserve">Manitoba Institute of </w:t>
            </w:r>
          </w:p>
          <w:p w:rsidR="008C5176" w:rsidRPr="008C5176" w:rsidRDefault="008C5176" w:rsidP="008C5176">
            <w:pPr>
              <w:pStyle w:val="documentpaddedline"/>
              <w:ind w:right="280"/>
              <w:rPr>
                <w:rFonts w:ascii="Source Sans Pro" w:eastAsia="Source Sans Pro" w:hAnsi="Source Sans Pro" w:cs="Source Sans Pro"/>
                <w:bCs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b/>
                <w:color w:val="FFFFFF"/>
                <w:sz w:val="20"/>
                <w:szCs w:val="20"/>
              </w:rPr>
              <w:t xml:space="preserve">Trades     and </w:t>
            </w:r>
            <w:proofErr w:type="gramStart"/>
            <w:r w:rsidRPr="008C5176">
              <w:rPr>
                <w:rFonts w:ascii="Source Sans Pro" w:eastAsia="Source Sans Pro" w:hAnsi="Source Sans Pro" w:cs="Source Sans Pro"/>
                <w:b/>
                <w:color w:val="FFFFFF"/>
                <w:sz w:val="20"/>
                <w:szCs w:val="20"/>
              </w:rPr>
              <w:t xml:space="preserve">Technology, </w:t>
            </w:r>
            <w:r w:rsidRPr="008C5176"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 Winnipeg</w:t>
            </w:r>
            <w:proofErr w:type="gramEnd"/>
            <w:r w:rsidRPr="008C5176"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 </w:t>
            </w:r>
          </w:p>
          <w:p w:rsidR="008C5176" w:rsidRPr="008C5176" w:rsidRDefault="008C5176" w:rsidP="008C5176">
            <w:pPr>
              <w:pStyle w:val="documentpaddedline"/>
              <w:ind w:right="280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In progress.</w:t>
            </w:r>
          </w:p>
          <w:p w:rsidR="008C5176" w:rsidRPr="008C5176" w:rsidRDefault="008C5176" w:rsidP="008C5176">
            <w:pPr>
              <w:pStyle w:val="documentpaddedline"/>
              <w:ind w:right="280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Expected graduation date     December 18</w:t>
            </w:r>
            <w:r w:rsidRPr="008C5176"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  <w:vertAlign w:val="superscript"/>
              </w:rPr>
              <w:t>th</w:t>
            </w:r>
            <w:r w:rsidRPr="008C5176"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, 2026.</w:t>
            </w:r>
          </w:p>
          <w:p w:rsidR="008C5176" w:rsidRPr="008C5176" w:rsidRDefault="008C5176" w:rsidP="008C5176">
            <w:pPr>
              <w:pStyle w:val="documentpaddedline"/>
              <w:ind w:right="280"/>
              <w:rPr>
                <w:rFonts w:ascii="Source Sans Pro" w:eastAsia="Source Sans Pro" w:hAnsi="Source Sans Pro" w:cs="Source Sans Pro"/>
                <w:b/>
                <w:color w:val="FFFFFF"/>
                <w:sz w:val="20"/>
                <w:szCs w:val="20"/>
              </w:rPr>
            </w:pPr>
          </w:p>
          <w:p w:rsidR="008C5176" w:rsidRPr="008C5176" w:rsidRDefault="008C5176" w:rsidP="008C5176">
            <w:pPr>
              <w:pStyle w:val="documentpaddedline"/>
              <w:ind w:right="280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>DET - English Proficiency Assessment</w:t>
            </w:r>
          </w:p>
          <w:p w:rsidR="008C5176" w:rsidRPr="008C5176" w:rsidRDefault="008C5176" w:rsidP="008C5176">
            <w:pPr>
              <w:pStyle w:val="documentpaddedline"/>
              <w:ind w:right="280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January 2025 </w:t>
            </w:r>
          </w:p>
          <w:p w:rsidR="008C5176" w:rsidRPr="008C5176" w:rsidRDefault="008C5176" w:rsidP="008C5176">
            <w:pPr>
              <w:pStyle w:val="documentpaddedline"/>
              <w:ind w:right="280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Overall Score: 145 (score scale: 10-160)</w:t>
            </w:r>
          </w:p>
          <w:p w:rsidR="008C5176" w:rsidRPr="008C5176" w:rsidRDefault="008C5176" w:rsidP="008C5176">
            <w:pPr>
              <w:pStyle w:val="documentpaddedline"/>
              <w:ind w:right="280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 </w:t>
            </w:r>
          </w:p>
          <w:p w:rsidR="008C5176" w:rsidRPr="008C5176" w:rsidRDefault="008C5176" w:rsidP="008C5176">
            <w:pPr>
              <w:pStyle w:val="documentpaddedline"/>
              <w:ind w:right="280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Social Communication</w:t>
            </w:r>
          </w:p>
          <w:p w:rsidR="008C5176" w:rsidRPr="008C5176" w:rsidRDefault="008C5176" w:rsidP="008C5176">
            <w:pPr>
              <w:pStyle w:val="documentpaddedline"/>
              <w:ind w:right="280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b/>
                <w:bCs/>
                <w:color w:val="FFFFFF"/>
                <w:sz w:val="20"/>
                <w:szCs w:val="20"/>
              </w:rPr>
              <w:t>University of Buenos Aires (UBA)</w:t>
            </w:r>
            <w:r w:rsidRPr="008C5176"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, Argentina</w:t>
            </w:r>
          </w:p>
          <w:p w:rsidR="008C5176" w:rsidRPr="008C5176" w:rsidRDefault="008C5176" w:rsidP="008C5176">
            <w:pPr>
              <w:pStyle w:val="documentpaddedline"/>
              <w:ind w:right="280"/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</w:pPr>
            <w:r w:rsidRPr="008C5176">
              <w:rPr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 </w:t>
            </w:r>
          </w:p>
          <w:p w:rsidR="00470FB1" w:rsidRDefault="00C74156">
            <w:pPr>
              <w:pStyle w:val="documentleft-boxheadingsectiontitle"/>
              <w:pBdr>
                <w:top w:val="single" w:sz="8" w:space="20" w:color="FFFFFF"/>
              </w:pBdr>
              <w:spacing w:after="200" w:line="300" w:lineRule="atLeast"/>
              <w:ind w:left="180" w:right="280"/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hd w:val="clear" w:color="auto" w:fill="auto"/>
              </w:rPr>
            </w:pPr>
            <w:r>
              <w:rPr>
                <w:rStyle w:val="documentparent-containerleft-box"/>
                <w:rFonts w:ascii="Montserrat" w:eastAsia="Montserrat" w:hAnsi="Montserrat" w:cs="Montserrat"/>
                <w:b/>
                <w:bCs/>
                <w:caps/>
                <w:spacing w:val="20"/>
                <w:shd w:val="clear" w:color="auto" w:fill="auto"/>
              </w:rPr>
              <w:t>Languages</w:t>
            </w:r>
          </w:p>
          <w:p w:rsidR="00470FB1" w:rsidRDefault="00C74156">
            <w:pPr>
              <w:pStyle w:val="documentlang-secparagraphsinglecolumn"/>
              <w:spacing w:line="24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sectionlang-seclnggparatableparagraphnativeLangParafieldfieldFRFM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Spanish</w:t>
            </w:r>
            <w:r>
              <w:rPr>
                <w:rStyle w:val="documentsectionlang-secinfotilesecparagraphnativeLangParahide-colon-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:</w:t>
            </w:r>
            <w:r>
              <w:rPr>
                <w:rStyle w:val="documentlang-secnativeLangParafield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Native language</w:t>
            </w:r>
          </w:p>
          <w:p w:rsidR="00470FB1" w:rsidRDefault="00C74156">
            <w:pPr>
              <w:pStyle w:val="div"/>
              <w:tabs>
                <w:tab w:val="right" w:pos="2760"/>
              </w:tabs>
              <w:spacing w:before="10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sectionlang-seclnggparatableparagraphnotnativeLangParafieldfieldFRFM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English</w:t>
            </w:r>
            <w:r>
              <w:rPr>
                <w:rStyle w:val="documentsectionlang-secinfotilesecparagraphnotnativeLangParahide-colon-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: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ab/>
              <w:t>C2</w:t>
            </w:r>
          </w:p>
          <w:p w:rsidR="00470FB1" w:rsidRDefault="00C74156">
            <w:pPr>
              <w:pStyle w:val="fieldsliced-rect"/>
              <w:spacing w:before="60" w:line="1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0C0ED81D" wp14:editId="3085837D">
                  <wp:extent cx="1662273" cy="76775"/>
                  <wp:effectExtent l="0" t="0" r="0" b="0"/>
                  <wp:docPr id="100009" name="Imagen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273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0FB1" w:rsidRDefault="00C74156">
            <w:pPr>
              <w:pStyle w:val="div"/>
              <w:spacing w:line="24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Proficient</w:t>
            </w:r>
          </w:p>
          <w:p w:rsidR="00470FB1" w:rsidRDefault="00C74156">
            <w:pPr>
              <w:pStyle w:val="div"/>
              <w:tabs>
                <w:tab w:val="right" w:pos="2760"/>
              </w:tabs>
              <w:spacing w:before="100" w:line="260" w:lineRule="atLeas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sectionlang-seclnggparatableparagraphnotnativeLangParafieldfieldFRFM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Portuguese</w:t>
            </w:r>
            <w:r>
              <w:rPr>
                <w:rStyle w:val="documentsectionlang-secinfotilesecparagraphnotnativeLangParahide-colon-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:</w:t>
            </w:r>
            <w:r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ab/>
              <w:t>B1</w:t>
            </w:r>
          </w:p>
          <w:p w:rsidR="00470FB1" w:rsidRDefault="00C74156">
            <w:pPr>
              <w:pStyle w:val="fieldsliced-rect"/>
              <w:spacing w:before="60" w:line="12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0D1219AC" wp14:editId="0A6F8500">
                  <wp:extent cx="1662273" cy="76775"/>
                  <wp:effectExtent l="0" t="0" r="0" b="0"/>
                  <wp:docPr id="100011" name="Imagen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273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0FB1" w:rsidRDefault="00C74156">
            <w:pPr>
              <w:pStyle w:val="div"/>
              <w:spacing w:line="240" w:lineRule="exact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Source Sans Pro" w:eastAsia="Source Sans Pro" w:hAnsi="Source Sans Pro" w:cs="Source Sans Pro"/>
                <w:color w:val="FFFFFF"/>
                <w:sz w:val="20"/>
                <w:szCs w:val="20"/>
              </w:rPr>
              <w:t>Intermediate</w:t>
            </w:r>
          </w:p>
          <w:p w:rsidR="00470FB1" w:rsidRDefault="00C74156">
            <w:pPr>
              <w:pStyle w:val="documentemptydiv"/>
              <w:spacing w:after="400"/>
              <w:ind w:left="180" w:right="280"/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</w:pPr>
            <w:r>
              <w:rPr>
                <w:rStyle w:val="documentparent-containerleft-box"/>
                <w:rFonts w:ascii="Source Sans Pro" w:eastAsia="Source Sans Pro" w:hAnsi="Source Sans Pro" w:cs="Source Sans Pro"/>
                <w:shd w:val="clear" w:color="auto" w:fill="auto"/>
              </w:rPr>
              <w:t> </w:t>
            </w:r>
          </w:p>
          <w:p w:rsidR="00470FB1" w:rsidRDefault="00470FB1"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sz w:val="2"/>
                <w:szCs w:val="2"/>
                <w:shd w:val="clear" w:color="auto" w:fill="auto"/>
              </w:rPr>
            </w:pPr>
          </w:p>
        </w:tc>
        <w:tc>
          <w:tcPr>
            <w:tcW w:w="4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470FB1" w:rsidRDefault="00470FB1"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="Source Sans Pro" w:eastAsia="Source Sans Pro" w:hAnsi="Source Sans Pro" w:cs="Source Sans Pro"/>
                <w:sz w:val="2"/>
                <w:szCs w:val="2"/>
                <w:shd w:val="clear" w:color="auto" w:fill="auto"/>
              </w:rPr>
            </w:pPr>
          </w:p>
        </w:tc>
        <w:tc>
          <w:tcPr>
            <w:tcW w:w="668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top w:w="40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279"/>
            </w:tblGrid>
            <w:tr w:rsidR="00470FB1" w:rsidRPr="007564FF" w:rsidTr="00D928CF">
              <w:trPr>
                <w:trHeight w:val="321"/>
                <w:tblCellSpacing w:w="0" w:type="dxa"/>
              </w:trPr>
              <w:tc>
                <w:tcPr>
                  <w:tcW w:w="6279" w:type="dxa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997717" w:rsidRPr="00D928CF" w:rsidRDefault="00C74156" w:rsidP="00316123">
                  <w:pPr>
                    <w:pStyle w:val="documentname"/>
                    <w:rPr>
                      <w:rStyle w:val="documentnameSecPARAGRAPHNAMEfirstparagraphparagraph"/>
                      <w:rFonts w:ascii="Source Sans Pro" w:hAnsi="Source Sans Pro"/>
                      <w:b/>
                    </w:rPr>
                  </w:pPr>
                  <w:r w:rsidRPr="00D928CF">
                    <w:rPr>
                      <w:rStyle w:val="documentnameSecPARAGRAPHNAMEfirstparagraphparagraph"/>
                      <w:rFonts w:ascii="Source Sans Pro" w:hAnsi="Source Sans Pro"/>
                      <w:b/>
                    </w:rPr>
                    <w:t xml:space="preserve"> </w:t>
                  </w:r>
                  <w:r w:rsidR="00D928CF">
                    <w:rPr>
                      <w:rStyle w:val="documentnameSecPARAGRAPHNAMEfirstparagraphparagraph"/>
                      <w:rFonts w:ascii="Source Sans Pro" w:hAnsi="Source Sans Pro"/>
                      <w:b/>
                    </w:rPr>
                    <w:t xml:space="preserve">      </w:t>
                  </w:r>
                  <w:r w:rsidR="00316123" w:rsidRPr="00D928CF">
                    <w:rPr>
                      <w:rStyle w:val="span"/>
                      <w:rFonts w:ascii="Source Sans Pro" w:hAnsi="Source Sans Pro"/>
                      <w:b/>
                    </w:rPr>
                    <w:t>LUZ MORENO CAmpos</w:t>
                  </w:r>
                </w:p>
              </w:tc>
            </w:tr>
          </w:tbl>
          <w:p w:rsidR="00470FB1" w:rsidRPr="007564FF" w:rsidRDefault="00C74156">
            <w:pPr>
              <w:pStyle w:val="documentnameSecsectionheadingsectiontitle"/>
              <w:spacing w:before="1100" w:after="200" w:line="300" w:lineRule="atLeast"/>
              <w:rPr>
                <w:rStyle w:val="documentright-box"/>
                <w:rFonts w:ascii="Source Sans Pro" w:eastAsia="Montserrat" w:hAnsi="Source Sans Pro" w:cs="Montserrat"/>
                <w:b/>
                <w:bCs/>
                <w:caps/>
                <w:color w:val="000000"/>
                <w:spacing w:val="20"/>
                <w:sz w:val="22"/>
                <w:szCs w:val="22"/>
              </w:rPr>
            </w:pPr>
            <w:r w:rsidRPr="007564FF">
              <w:rPr>
                <w:rStyle w:val="documentright-box"/>
                <w:rFonts w:ascii="Source Sans Pro" w:eastAsia="Montserrat" w:hAnsi="Source Sans Pro" w:cs="Montserrat"/>
                <w:b/>
                <w:bCs/>
                <w:caps/>
                <w:color w:val="000000"/>
                <w:spacing w:val="20"/>
                <w:sz w:val="22"/>
                <w:szCs w:val="22"/>
              </w:rPr>
              <w:t>Professional Summary</w:t>
            </w:r>
          </w:p>
          <w:p w:rsidR="00084AE6" w:rsidRPr="007564FF" w:rsidRDefault="00E23F43" w:rsidP="007564FF">
            <w:pPr>
              <w:pStyle w:val="p"/>
              <w:spacing w:after="400"/>
              <w:jc w:val="both"/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</w:pPr>
            <w:r w:rsidRPr="007564FF">
              <w:rPr>
                <w:rFonts w:ascii="Source Sans Pro" w:hAnsi="Source Sans Pro"/>
                <w:b/>
                <w:sz w:val="22"/>
                <w:szCs w:val="22"/>
              </w:rPr>
              <w:t>Junior Fu</w:t>
            </w:r>
            <w:r w:rsidR="008668F4" w:rsidRPr="007564FF">
              <w:rPr>
                <w:rFonts w:ascii="Source Sans Pro" w:hAnsi="Source Sans Pro"/>
                <w:b/>
                <w:sz w:val="22"/>
                <w:szCs w:val="22"/>
              </w:rPr>
              <w:t>ll</w:t>
            </w:r>
            <w:r w:rsidR="008668F4" w:rsidRPr="007564FF">
              <w:rPr>
                <w:rFonts w:ascii="Source Sans Pro" w:hAnsi="Source Sans Pro"/>
                <w:b/>
                <w:sz w:val="22"/>
                <w:szCs w:val="22"/>
              </w:rPr>
              <w:noBreakHyphen/>
              <w:t>Stack Developer</w:t>
            </w:r>
            <w:r w:rsidRPr="007564FF">
              <w:rPr>
                <w:rFonts w:ascii="Source Sans Pro" w:hAnsi="Source Sans Pro"/>
                <w:b/>
                <w:sz w:val="22"/>
                <w:szCs w:val="22"/>
              </w:rPr>
              <w:t>. Currently completing a Full</w:t>
            </w:r>
            <w:r w:rsidRPr="007564FF">
              <w:rPr>
                <w:rFonts w:ascii="Source Sans Pro" w:hAnsi="Source Sans Pro"/>
                <w:b/>
                <w:sz w:val="22"/>
                <w:szCs w:val="22"/>
              </w:rPr>
              <w:noBreakHyphen/>
              <w:t xml:space="preserve">Stack </w:t>
            </w:r>
            <w:r w:rsidR="006F0511" w:rsidRPr="007564FF">
              <w:rPr>
                <w:rFonts w:ascii="Source Sans Pro" w:hAnsi="Source Sans Pro"/>
                <w:b/>
                <w:sz w:val="22"/>
                <w:szCs w:val="22"/>
              </w:rPr>
              <w:t xml:space="preserve">Software </w:t>
            </w:r>
            <w:r w:rsidRPr="007564FF">
              <w:rPr>
                <w:rFonts w:ascii="Source Sans Pro" w:hAnsi="Source Sans Pro"/>
                <w:b/>
                <w:sz w:val="22"/>
                <w:szCs w:val="22"/>
              </w:rPr>
              <w:t>Development diploma and building skills across the full development lifecycle</w:t>
            </w:r>
            <w:r w:rsidR="008668F4" w:rsidRPr="007564FF">
              <w:rPr>
                <w:rFonts w:ascii="Source Sans Pro" w:hAnsi="Source Sans Pro"/>
                <w:b/>
                <w:sz w:val="22"/>
                <w:szCs w:val="22"/>
              </w:rPr>
              <w:t>, while also expanding into business</w:t>
            </w:r>
            <w:r w:rsidR="00AF2384" w:rsidRPr="007564FF">
              <w:rPr>
                <w:rFonts w:ascii="Source Sans Pro" w:hAnsi="Source Sans Pro"/>
                <w:b/>
                <w:sz w:val="22"/>
                <w:szCs w:val="22"/>
              </w:rPr>
              <w:t xml:space="preserve"> analysis</w:t>
            </w:r>
            <w:r w:rsidRPr="007564FF">
              <w:rPr>
                <w:rFonts w:ascii="Source Sans Pro" w:hAnsi="Source Sans Pro"/>
                <w:b/>
                <w:sz w:val="22"/>
                <w:szCs w:val="22"/>
              </w:rPr>
              <w:t xml:space="preserve">. </w:t>
            </w:r>
            <w:r w:rsidR="00AF2384" w:rsidRPr="007564FF">
              <w:rPr>
                <w:rFonts w:ascii="Source Sans Pro" w:hAnsi="Source Sans Pro"/>
                <w:b/>
                <w:sz w:val="22"/>
                <w:szCs w:val="22"/>
              </w:rPr>
              <w:t xml:space="preserve"> Open to</w:t>
            </w:r>
            <w:r w:rsidR="00AC66AD" w:rsidRPr="007564FF">
              <w:rPr>
                <w:rFonts w:ascii="Source Sans Pro" w:hAnsi="Source Sans Pro"/>
                <w:b/>
                <w:sz w:val="22"/>
                <w:szCs w:val="22"/>
              </w:rPr>
              <w:t xml:space="preserve"> roles across software, web</w:t>
            </w:r>
            <w:r w:rsidR="00454F01" w:rsidRPr="007564FF">
              <w:rPr>
                <w:rFonts w:ascii="Source Sans Pro" w:hAnsi="Source Sans Pro"/>
                <w:b/>
                <w:sz w:val="22"/>
                <w:szCs w:val="22"/>
              </w:rPr>
              <w:t>,</w:t>
            </w:r>
            <w:r w:rsidR="00AC66AD" w:rsidRPr="007564FF">
              <w:rPr>
                <w:rFonts w:ascii="Source Sans Pro" w:hAnsi="Source Sans Pro"/>
                <w:b/>
                <w:sz w:val="22"/>
                <w:szCs w:val="22"/>
              </w:rPr>
              <w:t xml:space="preserve"> and</w:t>
            </w:r>
            <w:r w:rsidR="00AF2384" w:rsidRPr="007564FF">
              <w:rPr>
                <w:rFonts w:ascii="Source Sans Pro" w:hAnsi="Source Sans Pro"/>
                <w:b/>
                <w:sz w:val="22"/>
                <w:szCs w:val="22"/>
              </w:rPr>
              <w:t xml:space="preserve"> data-driven development, bringing strong analytical skills and extensive experience in structured communication and research.</w:t>
            </w:r>
          </w:p>
          <w:p w:rsidR="007564FF" w:rsidRPr="007564FF" w:rsidRDefault="007564FF" w:rsidP="007564FF">
            <w:pPr>
              <w:pStyle w:val="documentright-boxheadingsectiontitle"/>
              <w:pBdr>
                <w:top w:val="single" w:sz="8" w:space="20" w:color="000000"/>
              </w:pBdr>
              <w:spacing w:line="300" w:lineRule="atLeast"/>
              <w:rPr>
                <w:rStyle w:val="documentright-box"/>
                <w:rFonts w:ascii="Source Sans Pro" w:eastAsia="Montserrat" w:hAnsi="Source Sans Pro" w:cs="Montserrat"/>
                <w:b/>
                <w:bCs/>
                <w:caps/>
                <w:color w:val="000000"/>
                <w:spacing w:val="20"/>
                <w:sz w:val="22"/>
                <w:szCs w:val="22"/>
              </w:rPr>
            </w:pPr>
            <w:r w:rsidRPr="007564FF">
              <w:rPr>
                <w:rStyle w:val="documentright-box"/>
                <w:rFonts w:ascii="Source Sans Pro" w:eastAsia="Montserrat" w:hAnsi="Source Sans Pro" w:cs="Montserrat"/>
                <w:b/>
                <w:bCs/>
                <w:caps/>
                <w:color w:val="000000"/>
                <w:spacing w:val="20"/>
                <w:sz w:val="22"/>
                <w:szCs w:val="22"/>
              </w:rPr>
              <w:t>CORE Skills</w:t>
            </w:r>
          </w:p>
          <w:p w:rsidR="007564FF" w:rsidRPr="007564FF" w:rsidRDefault="007564FF" w:rsidP="007564FF">
            <w:pPr>
              <w:pStyle w:val="NormalWeb"/>
              <w:spacing w:line="300" w:lineRule="atLeast"/>
              <w:rPr>
                <w:rFonts w:ascii="Source Sans Pro" w:hAnsi="Source Sans Pro" w:cs="Segoe UI"/>
                <w:b/>
                <w:color w:val="000000" w:themeColor="text1"/>
                <w:sz w:val="22"/>
                <w:szCs w:val="22"/>
              </w:rPr>
            </w:pPr>
            <w:r w:rsidRPr="007564FF">
              <w:rPr>
                <w:rStyle w:val="Textoennegrita"/>
                <w:rFonts w:ascii="Source Sans Pro" w:hAnsi="Source Sans Pro" w:cs="Segoe UI"/>
                <w:color w:val="000000" w:themeColor="text1"/>
                <w:sz w:val="22"/>
                <w:szCs w:val="22"/>
              </w:rPr>
              <w:t>Technical Skills:</w:t>
            </w:r>
            <w:r w:rsidRPr="007564FF">
              <w:rPr>
                <w:rStyle w:val="Textoennegrita"/>
                <w:rFonts w:ascii="Source Sans Pro" w:hAnsi="Source Sans Pro" w:cs="Segoe UI"/>
                <w:b w:val="0"/>
                <w:color w:val="000000" w:themeColor="text1"/>
                <w:sz w:val="22"/>
                <w:szCs w:val="22"/>
              </w:rPr>
              <w:t xml:space="preserve"> C#, LINQ, JavaScript, ASP.NET MVC, React, HTML, CSS, Bootstrap</w:t>
            </w:r>
            <w:r w:rsidR="00FE39C0">
              <w:rPr>
                <w:rStyle w:val="Textoennegrita"/>
                <w:rFonts w:ascii="Source Sans Pro" w:hAnsi="Source Sans Pro" w:cs="Segoe UI"/>
                <w:b w:val="0"/>
                <w:color w:val="000000" w:themeColor="text1"/>
                <w:sz w:val="22"/>
                <w:szCs w:val="22"/>
              </w:rPr>
              <w:t>, REST API</w:t>
            </w:r>
          </w:p>
          <w:p w:rsidR="007564FF" w:rsidRPr="007564FF" w:rsidRDefault="007564FF" w:rsidP="007564FF">
            <w:pPr>
              <w:pStyle w:val="Ttulo3"/>
              <w:spacing w:line="300" w:lineRule="atLeast"/>
              <w:rPr>
                <w:rFonts w:ascii="Source Sans Pro" w:hAnsi="Source Sans Pro" w:cs="Segoe UI"/>
                <w:color w:val="000000" w:themeColor="text1"/>
                <w:sz w:val="22"/>
                <w:szCs w:val="22"/>
              </w:rPr>
            </w:pPr>
            <w:r w:rsidRPr="007564FF">
              <w:rPr>
                <w:rFonts w:ascii="Source Sans Pro" w:hAnsi="Source Sans Pro" w:cs="Segoe UI"/>
                <w:color w:val="000000" w:themeColor="text1"/>
                <w:sz w:val="22"/>
                <w:szCs w:val="22"/>
              </w:rPr>
              <w:t xml:space="preserve">Database &amp; Architecture: </w:t>
            </w:r>
            <w:r w:rsidRPr="007564FF">
              <w:rPr>
                <w:rStyle w:val="Textoennegrita"/>
                <w:rFonts w:ascii="Source Sans Pro" w:hAnsi="Source Sans Pro" w:cs="Segoe UI"/>
                <w:color w:val="000000" w:themeColor="text1"/>
                <w:sz w:val="22"/>
                <w:szCs w:val="22"/>
              </w:rPr>
              <w:t>SQL, SQL Server, SSMS, ER Modeling, Normalization, N-Tier Architecture</w:t>
            </w:r>
          </w:p>
          <w:p w:rsidR="007564FF" w:rsidRPr="007564FF" w:rsidRDefault="007564FF" w:rsidP="007564FF">
            <w:pPr>
              <w:pStyle w:val="Ttulo3"/>
              <w:spacing w:line="300" w:lineRule="atLeast"/>
              <w:rPr>
                <w:rFonts w:ascii="Source Sans Pro" w:hAnsi="Source Sans Pro" w:cs="Segoe UI"/>
                <w:color w:val="000000" w:themeColor="text1"/>
                <w:sz w:val="22"/>
                <w:szCs w:val="22"/>
              </w:rPr>
            </w:pPr>
          </w:p>
          <w:p w:rsidR="007564FF" w:rsidRPr="007564FF" w:rsidRDefault="007564FF" w:rsidP="007564FF">
            <w:pPr>
              <w:pStyle w:val="Ttulo3"/>
              <w:spacing w:line="300" w:lineRule="atLeast"/>
              <w:rPr>
                <w:rStyle w:val="Textoennegrita"/>
                <w:rFonts w:ascii="Source Sans Pro" w:hAnsi="Source Sans Pro" w:cs="Segoe UI"/>
                <w:color w:val="000000" w:themeColor="text1"/>
                <w:sz w:val="22"/>
                <w:szCs w:val="22"/>
              </w:rPr>
            </w:pPr>
            <w:r w:rsidRPr="007564FF">
              <w:rPr>
                <w:rFonts w:ascii="Source Sans Pro" w:hAnsi="Source Sans Pro" w:cs="Segoe UI"/>
                <w:color w:val="000000" w:themeColor="text1"/>
                <w:sz w:val="22"/>
                <w:szCs w:val="22"/>
              </w:rPr>
              <w:t xml:space="preserve">Development Tools: </w:t>
            </w:r>
            <w:proofErr w:type="spellStart"/>
            <w:r w:rsidRPr="007564FF">
              <w:rPr>
                <w:rStyle w:val="Textoennegrita"/>
                <w:rFonts w:ascii="Source Sans Pro" w:hAnsi="Source Sans Pro" w:cs="Segoe UI"/>
                <w:color w:val="000000" w:themeColor="text1"/>
                <w:sz w:val="22"/>
                <w:szCs w:val="22"/>
              </w:rPr>
              <w:t>Git</w:t>
            </w:r>
            <w:proofErr w:type="spellEnd"/>
            <w:r w:rsidRPr="007564FF">
              <w:rPr>
                <w:rStyle w:val="Textoennegrita"/>
                <w:rFonts w:ascii="Source Sans Pro" w:hAnsi="Source Sans Pro" w:cs="Segoe UI"/>
                <w:color w:val="000000" w:themeColor="text1"/>
                <w:sz w:val="22"/>
                <w:szCs w:val="22"/>
              </w:rPr>
              <w:t>, GitHub, Visual Studio, VS Code</w:t>
            </w:r>
          </w:p>
          <w:p w:rsidR="007564FF" w:rsidRPr="007564FF" w:rsidRDefault="007564FF" w:rsidP="007564FF">
            <w:pPr>
              <w:rPr>
                <w:rFonts w:ascii="Source Sans Pro" w:hAnsi="Source Sans Pro"/>
                <w:sz w:val="22"/>
                <w:szCs w:val="22"/>
              </w:rPr>
            </w:pPr>
          </w:p>
          <w:p w:rsidR="00E077E0" w:rsidRPr="007564FF" w:rsidRDefault="007564FF" w:rsidP="007564FF">
            <w:pPr>
              <w:rPr>
                <w:rFonts w:ascii="Source Sans Pro" w:hAnsi="Source Sans Pro"/>
                <w:sz w:val="22"/>
                <w:szCs w:val="22"/>
              </w:rPr>
            </w:pPr>
            <w:r w:rsidRPr="007564FF">
              <w:rPr>
                <w:rFonts w:ascii="Source Sans Pro" w:hAnsi="Source Sans Pro"/>
                <w:b/>
                <w:sz w:val="22"/>
                <w:szCs w:val="22"/>
              </w:rPr>
              <w:t xml:space="preserve">Professional Skills: </w:t>
            </w:r>
            <w:r>
              <w:rPr>
                <w:rFonts w:ascii="Source Sans Pro" w:hAnsi="Source Sans Pro"/>
                <w:sz w:val="22"/>
                <w:szCs w:val="22"/>
              </w:rPr>
              <w:t>problem solving, analytical thinking, requirement gathering</w:t>
            </w:r>
            <w:r w:rsidR="00312F42">
              <w:rPr>
                <w:rFonts w:ascii="Source Sans Pro" w:hAnsi="Source Sans Pro"/>
                <w:sz w:val="22"/>
                <w:szCs w:val="22"/>
              </w:rPr>
              <w:t>,</w:t>
            </w:r>
            <w:r>
              <w:rPr>
                <w:rFonts w:ascii="Source Sans Pro" w:hAnsi="Source Sans Pro"/>
                <w:sz w:val="22"/>
                <w:szCs w:val="22"/>
              </w:rPr>
              <w:t xml:space="preserve"> technical documentation, team collaboration, stakeholder communication, te</w:t>
            </w:r>
            <w:r w:rsidR="00312F42">
              <w:rPr>
                <w:rFonts w:ascii="Source Sans Pro" w:hAnsi="Source Sans Pro"/>
                <w:sz w:val="22"/>
                <w:szCs w:val="22"/>
              </w:rPr>
              <w:t>a</w:t>
            </w:r>
            <w:r>
              <w:rPr>
                <w:rFonts w:ascii="Source Sans Pro" w:hAnsi="Source Sans Pro"/>
                <w:sz w:val="22"/>
                <w:szCs w:val="22"/>
              </w:rPr>
              <w:t>m leadership.</w:t>
            </w:r>
          </w:p>
          <w:p w:rsidR="00980983" w:rsidRPr="007564FF" w:rsidRDefault="00980983" w:rsidP="00980983">
            <w:pPr>
              <w:spacing w:line="240" w:lineRule="auto"/>
              <w:textAlignment w:val="auto"/>
              <w:rPr>
                <w:rFonts w:ascii="Source Sans Pro" w:hAnsi="Source Sans Pro"/>
                <w:sz w:val="22"/>
                <w:szCs w:val="22"/>
              </w:rPr>
            </w:pPr>
          </w:p>
          <w:p w:rsidR="00980983" w:rsidRPr="007564FF" w:rsidRDefault="00131C5D" w:rsidP="00980983">
            <w:pPr>
              <w:spacing w:line="240" w:lineRule="auto"/>
              <w:textAlignment w:val="auto"/>
              <w:rPr>
                <w:rFonts w:ascii="Source Sans Pro" w:hAnsi="Source Sans Pro"/>
                <w:sz w:val="22"/>
                <w:szCs w:val="22"/>
              </w:rPr>
            </w:pPr>
            <w:r w:rsidRPr="007564FF">
              <w:rPr>
                <w:rFonts w:ascii="Source Sans Pro" w:hAnsi="Source Sans Pro"/>
                <w:sz w:val="22"/>
                <w:szCs w:val="22"/>
              </w:rPr>
              <w:t xml:space="preserve"> </w:t>
            </w:r>
          </w:p>
          <w:p w:rsidR="00470FB1" w:rsidRPr="007564FF" w:rsidRDefault="00470FB1">
            <w:pPr>
              <w:pStyle w:val="div"/>
              <w:spacing w:line="10" w:lineRule="exac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</w:p>
          <w:p w:rsidR="00937F62" w:rsidRDefault="00937F62" w:rsidP="00937F62">
            <w:pPr>
              <w:pStyle w:val="documentright-boxheadingsectiontitle"/>
              <w:pBdr>
                <w:top w:val="single" w:sz="8" w:space="20" w:color="000000"/>
              </w:pBdr>
              <w:spacing w:line="300" w:lineRule="atLeast"/>
              <w:rPr>
                <w:rStyle w:val="documentright-box"/>
                <w:rFonts w:ascii="Source Sans Pro" w:eastAsia="Montserrat" w:hAnsi="Source Sans Pro" w:cs="Montserrat"/>
                <w:b/>
                <w:bCs/>
                <w:caps/>
                <w:color w:val="000000"/>
                <w:spacing w:val="20"/>
                <w:sz w:val="22"/>
                <w:szCs w:val="22"/>
              </w:rPr>
            </w:pPr>
            <w:r w:rsidRPr="007564FF">
              <w:rPr>
                <w:rStyle w:val="documentright-box"/>
                <w:rFonts w:ascii="Source Sans Pro" w:eastAsia="Montserrat" w:hAnsi="Source Sans Pro" w:cs="Montserrat"/>
                <w:b/>
                <w:bCs/>
                <w:caps/>
                <w:color w:val="000000"/>
                <w:spacing w:val="20"/>
                <w:sz w:val="22"/>
                <w:szCs w:val="22"/>
              </w:rPr>
              <w:t>WORK HISTORY</w:t>
            </w:r>
          </w:p>
          <w:p w:rsidR="00C82BF6" w:rsidRDefault="00C82BF6" w:rsidP="00937F62">
            <w:pPr>
              <w:pStyle w:val="documentright-boxheadingsectiontitle"/>
              <w:pBdr>
                <w:top w:val="single" w:sz="8" w:space="20" w:color="000000"/>
              </w:pBdr>
              <w:spacing w:line="300" w:lineRule="atLeast"/>
              <w:rPr>
                <w:rStyle w:val="documentright-box"/>
                <w:rFonts w:ascii="Source Sans Pro" w:eastAsia="Montserrat" w:hAnsi="Source Sans Pro" w:cs="Montserrat"/>
                <w:b/>
                <w:bCs/>
                <w:caps/>
                <w:color w:val="000000"/>
                <w:spacing w:val="20"/>
                <w:sz w:val="22"/>
                <w:szCs w:val="22"/>
              </w:rPr>
            </w:pPr>
          </w:p>
          <w:p w:rsidR="00C82BF6" w:rsidRPr="007564FF" w:rsidRDefault="00C82BF6" w:rsidP="00C82BF6">
            <w:pPr>
              <w:pStyle w:val="documentpaddedline"/>
              <w:spacing w:line="260" w:lineRule="atLeast"/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  <w:t>Business Partner and Head of Language Programs</w:t>
            </w:r>
            <w:r w:rsidR="006D4D83"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6D4D83" w:rsidRPr="006D4D83"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  <w:t>|</w:t>
            </w:r>
            <w:r w:rsidR="006D4D83"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  <w:t xml:space="preserve"> 2018 - 2024</w:t>
            </w:r>
          </w:p>
          <w:p w:rsidR="00C82BF6" w:rsidRDefault="00DE1DA1" w:rsidP="00C82BF6">
            <w:pPr>
              <w:pStyle w:val="documentpaddedline"/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>Profesores</w:t>
            </w:r>
            <w:proofErr w:type="spellEnd"/>
            <w:r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>Idiomas</w:t>
            </w:r>
            <w:proofErr w:type="spellEnd"/>
            <w:r w:rsidR="00312F42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 xml:space="preserve"> (Argentina)</w:t>
            </w:r>
            <w:bookmarkStart w:id="0" w:name="_GoBack"/>
            <w:bookmarkEnd w:id="0"/>
          </w:p>
          <w:p w:rsidR="00C82BF6" w:rsidRDefault="00C82BF6" w:rsidP="00C82BF6">
            <w:pPr>
              <w:pStyle w:val="documentpaddedline"/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</w:p>
          <w:p w:rsidR="00C82BF6" w:rsidRPr="00733A66" w:rsidRDefault="00C82BF6" w:rsidP="00733A66">
            <w:pPr>
              <w:pStyle w:val="Prrafodelista"/>
              <w:numPr>
                <w:ilvl w:val="0"/>
                <w:numId w:val="32"/>
              </w:numPr>
              <w:spacing w:line="240" w:lineRule="auto"/>
              <w:textAlignment w:val="auto"/>
              <w:rPr>
                <w:rFonts w:ascii="Source Sans Pro" w:hAnsi="Source Sans Pro"/>
                <w:sz w:val="22"/>
                <w:szCs w:val="22"/>
              </w:rPr>
            </w:pPr>
            <w:r w:rsidRPr="00C82BF6">
              <w:rPr>
                <w:rFonts w:ascii="Source Sans Pro" w:hAnsi="Source Sans Pro"/>
                <w:sz w:val="22"/>
                <w:szCs w:val="22"/>
              </w:rPr>
              <w:t>Redesigned student communication and feedback processes, improving course retention, increasing enrolment, and enhancing academic performanc</w:t>
            </w:r>
            <w:r w:rsidR="00733A66">
              <w:rPr>
                <w:rFonts w:ascii="Source Sans Pro" w:hAnsi="Source Sans Pro"/>
                <w:sz w:val="22"/>
                <w:szCs w:val="22"/>
              </w:rPr>
              <w:t>e.</w:t>
            </w:r>
          </w:p>
          <w:p w:rsidR="00C82BF6" w:rsidRPr="00733A66" w:rsidRDefault="00C82BF6" w:rsidP="00733A66">
            <w:pPr>
              <w:pStyle w:val="documentpaddedline"/>
              <w:numPr>
                <w:ilvl w:val="0"/>
                <w:numId w:val="18"/>
              </w:numPr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 xml:space="preserve"> Coordinated a multilingual team of 70 instructors, managing workflows, schedules, and performance tracking.</w:t>
            </w:r>
          </w:p>
          <w:p w:rsidR="00C82BF6" w:rsidRPr="007564FF" w:rsidRDefault="00C82BF6" w:rsidP="00C82BF6">
            <w:pPr>
              <w:pStyle w:val="documentpaddedline"/>
              <w:numPr>
                <w:ilvl w:val="0"/>
                <w:numId w:val="18"/>
              </w:numPr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>Developed corporate training programs based on client requirements, applying structured needs analysis and continuous feedback.</w:t>
            </w:r>
          </w:p>
          <w:p w:rsidR="00C82BF6" w:rsidRPr="007564FF" w:rsidRDefault="00C82BF6" w:rsidP="00C82BF6">
            <w:pPr>
              <w:pStyle w:val="documentpaddedline"/>
              <w:numPr>
                <w:ilvl w:val="0"/>
                <w:numId w:val="18"/>
              </w:numPr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>Managed budgets, compensation, and reporting with high attention to detail and organized processes.</w:t>
            </w:r>
          </w:p>
          <w:p w:rsidR="00C82BF6" w:rsidRPr="00C82BF6" w:rsidRDefault="00C82BF6" w:rsidP="00C82BF6">
            <w:pPr>
              <w:pStyle w:val="documentpaddedline"/>
              <w:numPr>
                <w:ilvl w:val="0"/>
                <w:numId w:val="18"/>
              </w:numPr>
              <w:spacing w:line="260" w:lineRule="atLeast"/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>Resolved academic and operational issues through clear communication and systematic problem</w:t>
            </w: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noBreakHyphen/>
              <w:t>so</w:t>
            </w:r>
            <w:r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>lving.</w:t>
            </w:r>
          </w:p>
          <w:p w:rsidR="00937F62" w:rsidRDefault="00937F62">
            <w:pPr>
              <w:pStyle w:val="documentpaddedline"/>
              <w:spacing w:line="260" w:lineRule="atLeast"/>
              <w:rPr>
                <w:rStyle w:val="span"/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</w:p>
          <w:p w:rsidR="00C82BF6" w:rsidRDefault="00C82BF6">
            <w:pPr>
              <w:pStyle w:val="documentpaddedline"/>
              <w:spacing w:line="260" w:lineRule="atLeast"/>
              <w:rPr>
                <w:rStyle w:val="span"/>
                <w:rFonts w:ascii="Source Sans Pro" w:eastAsia="Source Sans Pro" w:hAnsi="Source Sans Pro" w:cs="Source Sans Pro"/>
                <w:b/>
                <w:color w:val="000000"/>
                <w:sz w:val="22"/>
                <w:szCs w:val="22"/>
              </w:rPr>
            </w:pPr>
          </w:p>
          <w:p w:rsidR="00733A66" w:rsidRDefault="00733A66">
            <w:pPr>
              <w:pStyle w:val="documentpaddedline"/>
              <w:spacing w:line="260" w:lineRule="atLeast"/>
              <w:rPr>
                <w:rStyle w:val="span"/>
                <w:rFonts w:ascii="Source Sans Pro" w:eastAsia="Source Sans Pro" w:hAnsi="Source Sans Pro" w:cs="Source Sans Pro"/>
                <w:b/>
                <w:color w:val="000000"/>
                <w:sz w:val="22"/>
                <w:szCs w:val="22"/>
              </w:rPr>
            </w:pPr>
          </w:p>
          <w:p w:rsidR="00733A66" w:rsidRDefault="00733A66">
            <w:pPr>
              <w:pStyle w:val="documentpaddedline"/>
              <w:spacing w:line="260" w:lineRule="atLeast"/>
              <w:rPr>
                <w:rStyle w:val="span"/>
                <w:rFonts w:ascii="Source Sans Pro" w:eastAsia="Source Sans Pro" w:hAnsi="Source Sans Pro" w:cs="Source Sans Pro"/>
                <w:b/>
                <w:color w:val="000000"/>
                <w:sz w:val="22"/>
                <w:szCs w:val="22"/>
              </w:rPr>
            </w:pPr>
          </w:p>
          <w:p w:rsidR="00441C47" w:rsidRDefault="00441C47">
            <w:pPr>
              <w:pStyle w:val="documentpaddedline"/>
              <w:spacing w:line="260" w:lineRule="atLeast"/>
              <w:rPr>
                <w:rStyle w:val="span"/>
                <w:rFonts w:ascii="Source Sans Pro" w:eastAsia="Source Sans Pro" w:hAnsi="Source Sans Pro" w:cs="Source Sans Pro"/>
                <w:b/>
                <w:color w:val="000000"/>
                <w:sz w:val="22"/>
                <w:szCs w:val="22"/>
              </w:rPr>
            </w:pPr>
            <w:r w:rsidRPr="00441C47">
              <w:rPr>
                <w:rStyle w:val="span"/>
                <w:rFonts w:ascii="Source Sans Pro" w:eastAsia="Source Sans Pro" w:hAnsi="Source Sans Pro" w:cs="Source Sans Pro"/>
                <w:b/>
                <w:color w:val="000000"/>
                <w:sz w:val="22"/>
                <w:szCs w:val="22"/>
              </w:rPr>
              <w:lastRenderedPageBreak/>
              <w:t>Qualitative Market Research Specialist</w:t>
            </w:r>
            <w:r>
              <w:rPr>
                <w:rStyle w:val="span"/>
                <w:rFonts w:ascii="Source Sans Pro" w:eastAsia="Source Sans Pro" w:hAnsi="Source Sans Pro" w:cs="Source Sans Pro"/>
                <w:b/>
                <w:color w:val="000000"/>
                <w:sz w:val="22"/>
                <w:szCs w:val="22"/>
              </w:rPr>
              <w:t xml:space="preserve"> </w:t>
            </w:r>
            <w:r w:rsidR="006D4D83" w:rsidRPr="006D4D83">
              <w:rPr>
                <w:rStyle w:val="span"/>
                <w:rFonts w:ascii="Source Sans Pro" w:eastAsia="Source Sans Pro" w:hAnsi="Source Sans Pro" w:cs="Source Sans Pro"/>
                <w:b/>
                <w:color w:val="000000"/>
                <w:sz w:val="22"/>
                <w:szCs w:val="22"/>
              </w:rPr>
              <w:t>|</w:t>
            </w:r>
            <w:r w:rsidR="006D4D83">
              <w:rPr>
                <w:rStyle w:val="span"/>
                <w:rFonts w:ascii="Source Sans Pro" w:eastAsia="Source Sans Pro" w:hAnsi="Source Sans Pro" w:cs="Source Sans Pro"/>
                <w:b/>
                <w:color w:val="000000"/>
                <w:sz w:val="22"/>
                <w:szCs w:val="22"/>
              </w:rPr>
              <w:t xml:space="preserve"> 2015 - Present</w:t>
            </w:r>
          </w:p>
          <w:p w:rsidR="00733A66" w:rsidRDefault="00733A66">
            <w:pPr>
              <w:pStyle w:val="documentpaddedline"/>
              <w:spacing w:line="260" w:lineRule="atLeast"/>
              <w:rPr>
                <w:rStyle w:val="span"/>
                <w:rFonts w:ascii="Source Sans Pro" w:eastAsia="Source Sans Pro" w:hAnsi="Source Sans Pro" w:cs="Source Sans Pro"/>
                <w:b/>
                <w:color w:val="000000"/>
                <w:sz w:val="22"/>
                <w:szCs w:val="22"/>
              </w:rPr>
            </w:pPr>
          </w:p>
          <w:p w:rsidR="00C82BF6" w:rsidRPr="00C82BF6" w:rsidRDefault="00C82BF6" w:rsidP="00C82BF6">
            <w:pPr>
              <w:pStyle w:val="documentpaddedline"/>
              <w:numPr>
                <w:ilvl w:val="0"/>
                <w:numId w:val="31"/>
              </w:numPr>
              <w:spacing w:line="260" w:lineRule="atLeast"/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Conducted qualitat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ive interviews, coded and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analys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ed</w:t>
            </w:r>
            <w:proofErr w:type="spellEnd"/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data, prepared reports, and ensured clear communication across diverse stakeholders and project teams. </w:t>
            </w:r>
          </w:p>
          <w:p w:rsidR="00C82BF6" w:rsidRPr="00C82BF6" w:rsidRDefault="00C82BF6" w:rsidP="00C82BF6">
            <w:pPr>
              <w:pStyle w:val="documentpaddedline"/>
              <w:numPr>
                <w:ilvl w:val="0"/>
                <w:numId w:val="31"/>
              </w:numPr>
              <w:spacing w:line="260" w:lineRule="atLeast"/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Contributed to international research projects for clients including the Wikimedia Foundation, collaborating with global research agencies such as </w:t>
            </w:r>
            <w:proofErr w:type="spellStart"/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Ipsos</w:t>
            </w:r>
            <w:proofErr w:type="spellEnd"/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and ICARE.</w:t>
            </w:r>
          </w:p>
          <w:p w:rsidR="00C82BF6" w:rsidRDefault="00C82BF6" w:rsidP="00C82BF6">
            <w:pPr>
              <w:pStyle w:val="documentpaddedline"/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</w:p>
          <w:p w:rsidR="00C82BF6" w:rsidRDefault="00C82BF6" w:rsidP="00C82BF6">
            <w:pPr>
              <w:pStyle w:val="documentpaddedline"/>
              <w:spacing w:line="260" w:lineRule="atLeast"/>
              <w:rPr>
                <w:rFonts w:ascii="Source Sans Pro" w:eastAsia="Source Sans Pro" w:hAnsi="Source Sans Pro" w:cs="Source Sans Pro"/>
                <w:b/>
                <w:color w:val="000000"/>
                <w:sz w:val="22"/>
                <w:szCs w:val="22"/>
              </w:rPr>
            </w:pPr>
            <w:r w:rsidRPr="00C82BF6">
              <w:rPr>
                <w:rFonts w:ascii="Source Sans Pro" w:eastAsia="Source Sans Pro" w:hAnsi="Source Sans Pro" w:cs="Source Sans Pro"/>
                <w:b/>
                <w:color w:val="000000"/>
                <w:sz w:val="22"/>
                <w:szCs w:val="22"/>
              </w:rPr>
              <w:t>ADDITIONAL EXPERIENCE</w:t>
            </w:r>
          </w:p>
          <w:p w:rsidR="00C82BF6" w:rsidRPr="00C82BF6" w:rsidRDefault="00C82BF6" w:rsidP="00C82BF6">
            <w:pPr>
              <w:pStyle w:val="documentpaddedline"/>
              <w:spacing w:line="260" w:lineRule="atLeast"/>
              <w:rPr>
                <w:rFonts w:ascii="Source Sans Pro" w:eastAsia="Source Sans Pro" w:hAnsi="Source Sans Pro" w:cs="Source Sans Pro"/>
                <w:b/>
                <w:color w:val="000000"/>
                <w:sz w:val="22"/>
                <w:szCs w:val="22"/>
              </w:rPr>
            </w:pPr>
          </w:p>
          <w:p w:rsidR="00C82BF6" w:rsidRPr="007564FF" w:rsidRDefault="00C82BF6" w:rsidP="00C82BF6">
            <w:pPr>
              <w:pStyle w:val="documentpaddedline"/>
              <w:spacing w:line="260" w:lineRule="atLeast"/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  <w:t>Translator</w:t>
            </w:r>
            <w:r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7564FF"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  <w:t xml:space="preserve">&amp; English Instructor </w:t>
            </w:r>
            <w:r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:rsidR="00C82BF6" w:rsidRPr="007564FF" w:rsidRDefault="00C82BF6" w:rsidP="00C82BF6">
            <w:pPr>
              <w:pStyle w:val="documentpaddedline"/>
              <w:numPr>
                <w:ilvl w:val="0"/>
                <w:numId w:val="26"/>
              </w:numPr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>Designed customized learning programs using structured planning, clear objectives, and continuous improvement.</w:t>
            </w:r>
          </w:p>
          <w:p w:rsidR="00C82BF6" w:rsidRPr="007564FF" w:rsidRDefault="00C82BF6" w:rsidP="00C82BF6">
            <w:pPr>
              <w:pStyle w:val="documentpaddedline"/>
              <w:numPr>
                <w:ilvl w:val="0"/>
                <w:numId w:val="26"/>
              </w:numPr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>Evaluated student performance through consistent criteria, strengthening analytical thinking and systematic assessment.</w:t>
            </w:r>
          </w:p>
          <w:p w:rsidR="00C82BF6" w:rsidRDefault="00C82BF6" w:rsidP="00C82BF6">
            <w:pPr>
              <w:pStyle w:val="documentpaddedline"/>
              <w:numPr>
                <w:ilvl w:val="0"/>
                <w:numId w:val="26"/>
              </w:numPr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>Delivered translation, localization and subtitling for clients in health, marketing, finance, IT, and entertainment, ensuring accuracy, terminology consistency, and deadline compliance.</w:t>
            </w:r>
          </w:p>
          <w:p w:rsidR="006D4D83" w:rsidRDefault="006D4D83" w:rsidP="006D4D83">
            <w:pPr>
              <w:pStyle w:val="documentpaddedline"/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</w:p>
          <w:p w:rsidR="006D4D83" w:rsidRPr="007564FF" w:rsidRDefault="006D4D83" w:rsidP="006D4D83">
            <w:pPr>
              <w:pStyle w:val="documentpaddedline"/>
              <w:spacing w:line="260" w:lineRule="atLeast"/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  <w:t>Customer Car</w:t>
            </w:r>
            <w:r>
              <w:rPr>
                <w:rFonts w:ascii="Source Sans Pro" w:eastAsia="Source Sans Pro" w:hAnsi="Source Sans Pro" w:cs="Source Sans Pro"/>
                <w:b/>
                <w:bCs/>
                <w:color w:val="000000"/>
                <w:sz w:val="22"/>
                <w:szCs w:val="22"/>
              </w:rPr>
              <w:t xml:space="preserve">e Representative / Back Office </w:t>
            </w:r>
          </w:p>
          <w:p w:rsidR="006D4D83" w:rsidRDefault="006D4D83" w:rsidP="006D4D83">
            <w:pPr>
              <w:pStyle w:val="documentpaddedline"/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>Teletech for JP Morgan Chase Home Mortgage Division</w:t>
            </w:r>
          </w:p>
          <w:p w:rsidR="006D4D83" w:rsidRPr="007564FF" w:rsidRDefault="006D4D83" w:rsidP="006D4D83">
            <w:pPr>
              <w:pStyle w:val="documentpaddedline"/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</w:p>
          <w:p w:rsidR="006D4D83" w:rsidRPr="007564FF" w:rsidRDefault="006D4D83" w:rsidP="006D4D83">
            <w:pPr>
              <w:pStyle w:val="documentpaddedline"/>
              <w:numPr>
                <w:ilvl w:val="0"/>
                <w:numId w:val="22"/>
              </w:numPr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>Resolved escalated mortgage, escrow, PMI, and foreclosure cases using system navigation and data verification.</w:t>
            </w:r>
          </w:p>
          <w:p w:rsidR="006D4D83" w:rsidRPr="007564FF" w:rsidRDefault="006D4D83" w:rsidP="006D4D83">
            <w:pPr>
              <w:pStyle w:val="documentpaddedline"/>
              <w:numPr>
                <w:ilvl w:val="0"/>
                <w:numId w:val="22"/>
              </w:numPr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>Supported representatives with documentation, workflow tracking, and quality checks.</w:t>
            </w:r>
          </w:p>
          <w:p w:rsidR="006D4D83" w:rsidRDefault="006D4D83" w:rsidP="006D4D83">
            <w:pPr>
              <w:pStyle w:val="documentpaddedline"/>
              <w:numPr>
                <w:ilvl w:val="0"/>
                <w:numId w:val="22"/>
              </w:numPr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>Applied consistent attention to detail and structured problem</w:t>
            </w: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noBreakHyphen/>
              <w:t>solving in high</w:t>
            </w: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noBreakHyphen/>
              <w:t>volume environments.</w:t>
            </w:r>
          </w:p>
          <w:p w:rsidR="006D4D83" w:rsidRPr="007564FF" w:rsidRDefault="006D4D83" w:rsidP="006D4D83">
            <w:pPr>
              <w:pStyle w:val="documentpaddedline"/>
              <w:spacing w:line="260" w:lineRule="atLeast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</w:p>
          <w:p w:rsidR="00C82BF6" w:rsidRPr="007564FF" w:rsidRDefault="00C82BF6" w:rsidP="00C82BF6">
            <w:pPr>
              <w:pStyle w:val="documentpaddedline"/>
              <w:spacing w:line="260" w:lineRule="atLeast"/>
              <w:ind w:left="720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</w:p>
          <w:p w:rsidR="00316123" w:rsidRPr="00C82BF6" w:rsidRDefault="002570D2" w:rsidP="00C82BF6">
            <w:pPr>
              <w:pStyle w:val="documentpaddedline"/>
              <w:spacing w:line="260" w:lineRule="atLeast"/>
              <w:ind w:left="720"/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</w:pPr>
            <w:r w:rsidRPr="007564FF">
              <w:rPr>
                <w:rFonts w:ascii="Source Sans Pro" w:eastAsia="Source Sans Pro" w:hAnsi="Source Sans Pro" w:cs="Source Sans Pro"/>
                <w:color w:val="000000"/>
                <w:sz w:val="22"/>
                <w:szCs w:val="22"/>
              </w:rPr>
              <w:t xml:space="preserve"> </w:t>
            </w:r>
          </w:p>
          <w:p w:rsidR="00316123" w:rsidRPr="007564FF" w:rsidRDefault="00F87A5E" w:rsidP="00316123">
            <w:pPr>
              <w:spacing w:after="120" w:line="259" w:lineRule="auto"/>
              <w:textAlignment w:val="auto"/>
              <w:rPr>
                <w:rFonts w:ascii="Source Sans Pro" w:hAnsi="Source Sans Pro"/>
                <w:b/>
                <w:sz w:val="22"/>
                <w:szCs w:val="22"/>
              </w:rPr>
            </w:pPr>
            <w:r w:rsidRPr="007564FF">
              <w:rPr>
                <w:rFonts w:ascii="Source Sans Pro" w:hAnsi="Source Sans Pro"/>
                <w:b/>
                <w:sz w:val="22"/>
                <w:szCs w:val="22"/>
              </w:rPr>
              <w:t>Productivity and collaboration</w:t>
            </w:r>
            <w:r w:rsidR="00C82BF6">
              <w:rPr>
                <w:rFonts w:ascii="Source Sans Pro" w:hAnsi="Source Sans Pro"/>
                <w:b/>
                <w:sz w:val="22"/>
                <w:szCs w:val="22"/>
              </w:rPr>
              <w:t xml:space="preserve"> Tools</w:t>
            </w:r>
            <w:r w:rsidR="00316123" w:rsidRPr="007564FF">
              <w:rPr>
                <w:rFonts w:ascii="Source Sans Pro" w:hAnsi="Source Sans Pro"/>
                <w:b/>
                <w:sz w:val="22"/>
                <w:szCs w:val="22"/>
              </w:rPr>
              <w:t>:</w:t>
            </w:r>
          </w:p>
          <w:p w:rsidR="00F87A5E" w:rsidRPr="007564FF" w:rsidRDefault="00F87A5E" w:rsidP="00F87A5E">
            <w:pPr>
              <w:spacing w:line="300" w:lineRule="atLeast"/>
              <w:textAlignment w:val="auto"/>
              <w:rPr>
                <w:rFonts w:ascii="Source Sans Pro" w:hAnsi="Source Sans Pro" w:cs="Segoe UI"/>
                <w:sz w:val="22"/>
                <w:szCs w:val="22"/>
              </w:rPr>
            </w:pPr>
            <w:r w:rsidRPr="007564FF">
              <w:rPr>
                <w:rFonts w:ascii="Source Sans Pro" w:hAnsi="Source Sans Pro" w:cs="Segoe UI"/>
                <w:sz w:val="22"/>
                <w:szCs w:val="22"/>
              </w:rPr>
              <w:t>Proficient with Microsoft 365, Google Workspace, and remote collaboration tools.</w:t>
            </w:r>
          </w:p>
          <w:p w:rsidR="00470FB1" w:rsidRPr="007564FF" w:rsidRDefault="00470FB1" w:rsidP="00F87A5E">
            <w:pPr>
              <w:pStyle w:val="Prrafodelista"/>
              <w:spacing w:after="120" w:line="259" w:lineRule="auto"/>
              <w:textAlignment w:val="auto"/>
              <w:rPr>
                <w:rStyle w:val="documentright-box"/>
                <w:rFonts w:ascii="Source Sans Pro" w:hAnsi="Source Sans Pro"/>
                <w:sz w:val="22"/>
                <w:szCs w:val="22"/>
              </w:rPr>
            </w:pPr>
          </w:p>
        </w:tc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470FB1" w:rsidRDefault="00470FB1">
            <w:pPr>
              <w:rPr>
                <w:rStyle w:val="documentright-box"/>
                <w:rFonts w:ascii="Source Sans Pro" w:eastAsia="Source Sans Pro" w:hAnsi="Source Sans Pro" w:cs="Source Sans Pro"/>
                <w:color w:val="000000"/>
                <w:sz w:val="20"/>
                <w:szCs w:val="20"/>
              </w:rPr>
            </w:pPr>
          </w:p>
        </w:tc>
      </w:tr>
    </w:tbl>
    <w:p w:rsidR="00470FB1" w:rsidRDefault="00C74156">
      <w:pPr>
        <w:spacing w:line="20" w:lineRule="auto"/>
        <w:rPr>
          <w:rFonts w:ascii="Source Sans Pro" w:eastAsia="Source Sans Pro" w:hAnsi="Source Sans Pro" w:cs="Source Sans Pro"/>
          <w:color w:val="000000"/>
          <w:sz w:val="20"/>
          <w:szCs w:val="20"/>
        </w:rPr>
      </w:pPr>
      <w:r>
        <w:rPr>
          <w:color w:val="FFFFFF"/>
          <w:sz w:val="2"/>
        </w:rPr>
        <w:lastRenderedPageBreak/>
        <w:t>.</w:t>
      </w:r>
    </w:p>
    <w:sectPr w:rsidR="00470FB1">
      <w:headerReference w:type="default" r:id="rId13"/>
      <w:footerReference w:type="default" r:id="rId14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3B29" w:rsidRDefault="00253B29">
      <w:pPr>
        <w:spacing w:line="240" w:lineRule="auto"/>
      </w:pPr>
      <w:r>
        <w:separator/>
      </w:r>
    </w:p>
  </w:endnote>
  <w:endnote w:type="continuationSeparator" w:id="0">
    <w:p w:rsidR="00253B29" w:rsidRDefault="00253B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default"/>
    <w:sig w:usb0="00000000" w:usb1="00000000" w:usb2="00000000" w:usb3="00000000" w:csb0="00000001" w:csb1="00000000"/>
    <w:embedRegular r:id="rId1" w:fontKey="{8D44B0D7-1838-46C2-BF62-27BE7AE93151}"/>
    <w:embedBold r:id="rId2" w:fontKey="{75BF3BBD-A910-46FE-B163-6CB5E84DF049}"/>
  </w:font>
  <w:font w:name="Montserrat">
    <w:charset w:val="00"/>
    <w:family w:val="auto"/>
    <w:pitch w:val="default"/>
    <w:sig w:usb0="00000000" w:usb1="00000000" w:usb2="00000000" w:usb3="00000000" w:csb0="00000001" w:csb1="00000000"/>
    <w:embedRegular r:id="rId3" w:fontKey="{02070525-16D5-414B-B37A-28843B16BCB7}"/>
    <w:embedBold r:id="rId4" w:fontKey="{5F99CFC8-2F6B-41AC-A1C9-F85BDBD474D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6C00EC5B-884B-4A62-AC88-7ABEA720A3B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98C33E0B-D804-4282-A814-BCF7B0FD0B46}"/>
    <w:embedBold r:id="rId7" w:fontKey="{1F40E53C-D5A8-4D3B-B4C8-FC5A60DDA6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FB1" w:rsidRDefault="00C74156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3B29" w:rsidRDefault="00253B29">
      <w:pPr>
        <w:spacing w:line="240" w:lineRule="auto"/>
      </w:pPr>
      <w:r>
        <w:separator/>
      </w:r>
    </w:p>
  </w:footnote>
  <w:footnote w:type="continuationSeparator" w:id="0">
    <w:p w:rsidR="00253B29" w:rsidRDefault="00253B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FB1" w:rsidRDefault="00C74156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F51588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48.95pt;height:148.9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0000001"/>
    <w:multiLevelType w:val="hybridMultilevel"/>
    <w:tmpl w:val="00000001"/>
    <w:lvl w:ilvl="0" w:tplc="DA1E5E44">
      <w:start w:val="1"/>
      <w:numFmt w:val="bullet"/>
      <w:lvlText w:val=""/>
      <w:lvlJc w:val="left"/>
      <w:pPr>
        <w:ind w:left="1494" w:hanging="360"/>
      </w:pPr>
      <w:rPr>
        <w:rFonts w:ascii="Symbol" w:hAnsi="Symbol"/>
      </w:rPr>
    </w:lvl>
    <w:lvl w:ilvl="1" w:tplc="C0761A7C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/>
      </w:rPr>
    </w:lvl>
    <w:lvl w:ilvl="2" w:tplc="71F2B73C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/>
      </w:rPr>
    </w:lvl>
    <w:lvl w:ilvl="3" w:tplc="FBBE4AC2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/>
      </w:rPr>
    </w:lvl>
    <w:lvl w:ilvl="4" w:tplc="665AE1B2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/>
      </w:rPr>
    </w:lvl>
    <w:lvl w:ilvl="5" w:tplc="02283078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/>
      </w:rPr>
    </w:lvl>
    <w:lvl w:ilvl="6" w:tplc="D72A1E94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/>
      </w:rPr>
    </w:lvl>
    <w:lvl w:ilvl="7" w:tplc="8E40D63A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/>
      </w:rPr>
    </w:lvl>
    <w:lvl w:ilvl="8" w:tplc="0FEE9104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F8850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26F4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CAAD9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E6D8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1261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8C5A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8054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1E00C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C425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1466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D457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21CC3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E69C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18F7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2BC19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B6606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C305C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AEFD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18E22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7862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E2D0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5AEA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14284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ECC71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3AE5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AE41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421A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91E46B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FC85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04BE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C805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F0C3B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EEAD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8203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C282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74F4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F2AEA8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C03C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A0AE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4545D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5449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8093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352CB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6A42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A60DB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944CB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B4F7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6CF8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706D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C86BB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724A4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534EC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9692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8C70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B0899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B83D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0CA2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604F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DA5B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A6C5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6A92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607F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24EB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C4FA61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1E69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B8A8A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EEFF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8C1C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FEA94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EA00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2C07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F22DE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4C14F0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9626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A40B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6CCE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EA669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A8D1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CCEC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84A1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24C37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B56A21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0CFF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7605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7ADF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BCAC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E8CC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B0D9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7EC5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32601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EEB093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DC5A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12D4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31A76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41698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EED5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6EC70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A89E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DDC5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FDF8CE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D632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2BE2E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14EE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E694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AC27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0AEE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FB4AB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A48A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2BE69A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5206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B026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7E41C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1860D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6C50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6EE5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42AB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32DE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C7EE6D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5438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09867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FE94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9487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8A5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0653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E443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AE5F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1076C4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6EB6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A4C9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FEE6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DAFD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DEF6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12202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038A0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007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6B365D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92A1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540F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FEB7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B4EED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F698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942C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747F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1EFC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8943C8C"/>
    <w:multiLevelType w:val="multilevel"/>
    <w:tmpl w:val="2638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170715"/>
    <w:multiLevelType w:val="multilevel"/>
    <w:tmpl w:val="ADE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A618C"/>
    <w:multiLevelType w:val="hybridMultilevel"/>
    <w:tmpl w:val="23E21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5C314D"/>
    <w:multiLevelType w:val="multilevel"/>
    <w:tmpl w:val="115C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2430FC"/>
    <w:multiLevelType w:val="hybridMultilevel"/>
    <w:tmpl w:val="EFE60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116763"/>
    <w:multiLevelType w:val="hybridMultilevel"/>
    <w:tmpl w:val="FB9C1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AA01E4"/>
    <w:multiLevelType w:val="multilevel"/>
    <w:tmpl w:val="5B90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92DAC"/>
    <w:multiLevelType w:val="hybridMultilevel"/>
    <w:tmpl w:val="AB5EB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0B6EC0"/>
    <w:multiLevelType w:val="multilevel"/>
    <w:tmpl w:val="075A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C4E1F"/>
    <w:multiLevelType w:val="multilevel"/>
    <w:tmpl w:val="8C50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D7465"/>
    <w:multiLevelType w:val="multilevel"/>
    <w:tmpl w:val="35E0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00381"/>
    <w:multiLevelType w:val="hybridMultilevel"/>
    <w:tmpl w:val="5B2E9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B674DA"/>
    <w:multiLevelType w:val="hybridMultilevel"/>
    <w:tmpl w:val="36524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7722FC"/>
    <w:multiLevelType w:val="multilevel"/>
    <w:tmpl w:val="95D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245B57"/>
    <w:multiLevelType w:val="hybridMultilevel"/>
    <w:tmpl w:val="C4AEC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25"/>
  </w:num>
  <w:num w:numId="19">
    <w:abstractNumId w:val="30"/>
  </w:num>
  <w:num w:numId="20">
    <w:abstractNumId w:val="18"/>
  </w:num>
  <w:num w:numId="21">
    <w:abstractNumId w:val="26"/>
  </w:num>
  <w:num w:numId="22">
    <w:abstractNumId w:val="20"/>
  </w:num>
  <w:num w:numId="23">
    <w:abstractNumId w:val="23"/>
  </w:num>
  <w:num w:numId="24">
    <w:abstractNumId w:val="27"/>
  </w:num>
  <w:num w:numId="25">
    <w:abstractNumId w:val="17"/>
  </w:num>
  <w:num w:numId="26">
    <w:abstractNumId w:val="24"/>
  </w:num>
  <w:num w:numId="27">
    <w:abstractNumId w:val="19"/>
  </w:num>
  <w:num w:numId="28">
    <w:abstractNumId w:val="29"/>
  </w:num>
  <w:num w:numId="29">
    <w:abstractNumId w:val="28"/>
  </w:num>
  <w:num w:numId="30">
    <w:abstractNumId w:val="31"/>
  </w:num>
  <w:num w:numId="31">
    <w:abstractNumId w:val="21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embedTrueTypeFonts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FB1"/>
    <w:rsid w:val="0001241C"/>
    <w:rsid w:val="00016F59"/>
    <w:rsid w:val="00025243"/>
    <w:rsid w:val="000578FA"/>
    <w:rsid w:val="000768D7"/>
    <w:rsid w:val="00084AE6"/>
    <w:rsid w:val="000A5F7F"/>
    <w:rsid w:val="00131C5D"/>
    <w:rsid w:val="001446A6"/>
    <w:rsid w:val="001D64DC"/>
    <w:rsid w:val="00223895"/>
    <w:rsid w:val="00253B29"/>
    <w:rsid w:val="002570D2"/>
    <w:rsid w:val="002665EC"/>
    <w:rsid w:val="002B2E4A"/>
    <w:rsid w:val="002D3691"/>
    <w:rsid w:val="00312F42"/>
    <w:rsid w:val="00314967"/>
    <w:rsid w:val="00316123"/>
    <w:rsid w:val="003439AD"/>
    <w:rsid w:val="00355C11"/>
    <w:rsid w:val="00385FA7"/>
    <w:rsid w:val="003A5DBE"/>
    <w:rsid w:val="003C7E32"/>
    <w:rsid w:val="00434155"/>
    <w:rsid w:val="00437321"/>
    <w:rsid w:val="00441C47"/>
    <w:rsid w:val="00446777"/>
    <w:rsid w:val="00454F01"/>
    <w:rsid w:val="00470FB1"/>
    <w:rsid w:val="004C58E0"/>
    <w:rsid w:val="004F66CE"/>
    <w:rsid w:val="00524E0B"/>
    <w:rsid w:val="00537213"/>
    <w:rsid w:val="00560D8C"/>
    <w:rsid w:val="00567249"/>
    <w:rsid w:val="00567834"/>
    <w:rsid w:val="005F209E"/>
    <w:rsid w:val="0066545B"/>
    <w:rsid w:val="00672519"/>
    <w:rsid w:val="0069226C"/>
    <w:rsid w:val="006A5CA8"/>
    <w:rsid w:val="006D4D83"/>
    <w:rsid w:val="006F0511"/>
    <w:rsid w:val="00733A66"/>
    <w:rsid w:val="00744E2E"/>
    <w:rsid w:val="00747213"/>
    <w:rsid w:val="007564FF"/>
    <w:rsid w:val="00762E0A"/>
    <w:rsid w:val="007A21F1"/>
    <w:rsid w:val="008044C6"/>
    <w:rsid w:val="00813881"/>
    <w:rsid w:val="008668F4"/>
    <w:rsid w:val="008836E2"/>
    <w:rsid w:val="008A01C5"/>
    <w:rsid w:val="008A7FD1"/>
    <w:rsid w:val="008C1DDD"/>
    <w:rsid w:val="008C5176"/>
    <w:rsid w:val="00937F62"/>
    <w:rsid w:val="00940D3D"/>
    <w:rsid w:val="009436AF"/>
    <w:rsid w:val="00947B0B"/>
    <w:rsid w:val="009662E4"/>
    <w:rsid w:val="00980983"/>
    <w:rsid w:val="00997717"/>
    <w:rsid w:val="00A25F93"/>
    <w:rsid w:val="00A42A41"/>
    <w:rsid w:val="00A8601A"/>
    <w:rsid w:val="00A86449"/>
    <w:rsid w:val="00AC66AD"/>
    <w:rsid w:val="00AF2384"/>
    <w:rsid w:val="00B13EA3"/>
    <w:rsid w:val="00B70024"/>
    <w:rsid w:val="00B874B8"/>
    <w:rsid w:val="00BA51AD"/>
    <w:rsid w:val="00C12145"/>
    <w:rsid w:val="00C52AAE"/>
    <w:rsid w:val="00C74156"/>
    <w:rsid w:val="00C82BF6"/>
    <w:rsid w:val="00CF0640"/>
    <w:rsid w:val="00D22C91"/>
    <w:rsid w:val="00D37667"/>
    <w:rsid w:val="00D6722C"/>
    <w:rsid w:val="00D91F7E"/>
    <w:rsid w:val="00D928CF"/>
    <w:rsid w:val="00DA4101"/>
    <w:rsid w:val="00DE1DA1"/>
    <w:rsid w:val="00DF66F8"/>
    <w:rsid w:val="00E050EB"/>
    <w:rsid w:val="00E077E0"/>
    <w:rsid w:val="00E23F43"/>
    <w:rsid w:val="00E50909"/>
    <w:rsid w:val="00EA0346"/>
    <w:rsid w:val="00F87A5E"/>
    <w:rsid w:val="00FC4007"/>
    <w:rsid w:val="00FE39C0"/>
    <w:rsid w:val="00FE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39E9"/>
  <w15:docId w15:val="{C2955943-4ECF-4048-854F-1FF29166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tulo5Car">
    <w:name w:val="Título 5 Car"/>
    <w:basedOn w:val="Fuentedeprrafopredeter"/>
    <w:link w:val="Ttulo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tulo6Car">
    <w:name w:val="Título 6 Car"/>
    <w:basedOn w:val="Fuentedeprrafopredeter"/>
    <w:link w:val="Ttulo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tablecell">
    <w:name w:val="document_tablecell"/>
    <w:basedOn w:val="Fuentedeprrafopredeter"/>
  </w:style>
  <w:style w:type="character" w:customStyle="1" w:styleId="documentparent-containerleft-box">
    <w:name w:val="document_parent-container_left-box"/>
    <w:basedOn w:val="Fuentedeprrafopredeter"/>
    <w:rPr>
      <w:color w:val="FFFFFF"/>
      <w:shd w:val="clear" w:color="auto" w:fill="404040"/>
    </w:rPr>
  </w:style>
  <w:style w:type="paragraph" w:customStyle="1" w:styleId="documentparent-containersectionpict-sec">
    <w:name w:val="document_parent-container_section_pict-sec"/>
    <w:basedOn w:val="Normal"/>
    <w:pPr>
      <w:jc w:val="center"/>
    </w:pPr>
  </w:style>
  <w:style w:type="paragraph" w:customStyle="1" w:styleId="documentleft-boxfirstparagraph">
    <w:name w:val="document_left-box_firstparagraph"/>
    <w:basedOn w:val="Normal"/>
  </w:style>
  <w:style w:type="paragraph" w:customStyle="1" w:styleId="div">
    <w:name w:val="div"/>
    <w:basedOn w:val="Normal"/>
  </w:style>
  <w:style w:type="paragraph" w:customStyle="1" w:styleId="documentpict-secsectionsection-cntc">
    <w:name w:val="document_pict-sec + section_section-cntc"/>
    <w:basedOn w:val="Normal"/>
  </w:style>
  <w:style w:type="paragraph" w:customStyle="1" w:styleId="documentparent-containerleft-boxheading">
    <w:name w:val="document_parent-container_left-box_heading"/>
    <w:basedOn w:val="Normal"/>
    <w:rPr>
      <w:color w:val="FFFFFF"/>
    </w:rPr>
  </w:style>
  <w:style w:type="paragraph" w:customStyle="1" w:styleId="documentleft-boxpict-secsectionsectiontitle">
    <w:name w:val="document_left-box_pict-sec + section_sectiontitle"/>
    <w:basedOn w:val="Normal"/>
  </w:style>
  <w:style w:type="paragraph" w:customStyle="1" w:styleId="documentaddress">
    <w:name w:val="document_address"/>
    <w:basedOn w:val="Normal"/>
    <w:pPr>
      <w:spacing w:line="260" w:lineRule="atLeast"/>
    </w:pPr>
    <w:rPr>
      <w:sz w:val="20"/>
      <w:szCs w:val="20"/>
    </w:rPr>
  </w:style>
  <w:style w:type="paragraph" w:customStyle="1" w:styleId="documenticon-row">
    <w:name w:val="document_icon-row"/>
    <w:basedOn w:val="Normal"/>
    <w:pPr>
      <w:spacing w:line="260" w:lineRule="atLeast"/>
    </w:pPr>
  </w:style>
  <w:style w:type="paragraph" w:customStyle="1" w:styleId="documentsection-cntcicon-rownth-child1icon-svg">
    <w:name w:val="document_section-cntc_icon-row_nth-child(1)_icon-svg"/>
    <w:basedOn w:val="Normal"/>
  </w:style>
  <w:style w:type="paragraph" w:customStyle="1" w:styleId="documenticon-rowico-txt">
    <w:name w:val="document_icon-row_ico-txt"/>
    <w:basedOn w:val="Normal"/>
    <w:pPr>
      <w:jc w:val="center"/>
    </w:pPr>
  </w:style>
  <w:style w:type="character" w:customStyle="1" w:styleId="span">
    <w:name w:val="span"/>
    <w:basedOn w:val="Fuentedeprrafopredeter"/>
    <w:rPr>
      <w:bdr w:val="none" w:sz="0" w:space="0" w:color="auto"/>
      <w:vertAlign w:val="baseline"/>
    </w:rPr>
  </w:style>
  <w:style w:type="paragraph" w:customStyle="1" w:styleId="documenticon-rowicon-svg">
    <w:name w:val="document_icon-row_icon-svg"/>
    <w:basedOn w:val="Normal"/>
    <w:pPr>
      <w:jc w:val="center"/>
    </w:pPr>
  </w:style>
  <w:style w:type="paragraph" w:customStyle="1" w:styleId="documenticon-rowzipsuffix">
    <w:name w:val="document_icon-row_zipsuffix"/>
    <w:basedOn w:val="Normal"/>
    <w:pPr>
      <w:jc w:val="center"/>
    </w:pPr>
  </w:style>
  <w:style w:type="paragraph" w:customStyle="1" w:styleId="documenticon-rowzipprefix">
    <w:name w:val="document_icon-row_zipprefix"/>
    <w:basedOn w:val="Normal"/>
    <w:pPr>
      <w:jc w:val="center"/>
    </w:pPr>
  </w:style>
  <w:style w:type="paragraph" w:customStyle="1" w:styleId="documentparent-containerleft-boxsection-cntccntcMarginBottom">
    <w:name w:val="document_parent-container_left-box_section-cntc_cntcMarginBottom"/>
    <w:basedOn w:val="Normal"/>
    <w:pPr>
      <w:spacing w:line="300" w:lineRule="atLeast"/>
    </w:pPr>
    <w:rPr>
      <w:sz w:val="30"/>
      <w:szCs w:val="30"/>
    </w:rPr>
  </w:style>
  <w:style w:type="paragraph" w:customStyle="1" w:styleId="documentparent-containerleft-boxsection">
    <w:name w:val="document_parent-container_left-box_section"/>
    <w:basedOn w:val="Normal"/>
    <w:pPr>
      <w:pBdr>
        <w:right w:val="none" w:sz="0" w:space="5" w:color="auto"/>
      </w:pBdr>
    </w:pPr>
  </w:style>
  <w:style w:type="paragraph" w:customStyle="1" w:styleId="documentleft-boxheadingsectiontitle">
    <w:name w:val="document_left-box_heading_sectiontitle"/>
    <w:basedOn w:val="Normal"/>
    <w:pPr>
      <w:pBdr>
        <w:top w:val="single" w:sz="8" w:space="0" w:color="FFFFFF"/>
        <w:right w:val="none" w:sz="0" w:space="25" w:color="auto"/>
      </w:pBdr>
    </w:pPr>
  </w:style>
  <w:style w:type="paragraph" w:customStyle="1" w:styleId="documenteducationparagraph">
    <w:name w:val="document_education_paragraph"/>
    <w:basedOn w:val="Normal"/>
  </w:style>
  <w:style w:type="paragraph" w:customStyle="1" w:styleId="documenteducationparagraphspacing">
    <w:name w:val="document_education_paragraphspacing"/>
    <w:basedOn w:val="Normal"/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Fuentedeprrafopredeter"/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txt-bold">
    <w:name w:val="document_txt-bold"/>
    <w:basedOn w:val="Fuentedeprrafopredeter"/>
    <w:rPr>
      <w:b/>
      <w:bCs/>
    </w:rPr>
  </w:style>
  <w:style w:type="paragraph" w:customStyle="1" w:styleId="p">
    <w:name w:val="p"/>
    <w:basedOn w:val="Normal"/>
  </w:style>
  <w:style w:type="character" w:customStyle="1" w:styleId="divCharacter">
    <w:name w:val="div Character"/>
    <w:basedOn w:val="Fuentedeprrafopredeter"/>
    <w:rPr>
      <w:bdr w:val="none" w:sz="0" w:space="0" w:color="auto"/>
      <w:vertAlign w:val="baseline"/>
    </w:rPr>
  </w:style>
  <w:style w:type="paragraph" w:customStyle="1" w:styleId="documentlang-secparagraph">
    <w:name w:val="document_lang-sec_paragraph"/>
    <w:basedOn w:val="Normal"/>
    <w:rPr>
      <w:rFonts w:ascii="Source Sans Pro" w:eastAsia="Source Sans Pro" w:hAnsi="Source Sans Pro" w:cs="Source Sans Pro"/>
      <w:sz w:val="20"/>
      <w:szCs w:val="20"/>
    </w:rPr>
  </w:style>
  <w:style w:type="paragraph" w:customStyle="1" w:styleId="documentlang-secparagraphsinglecolumn">
    <w:name w:val="document_lang-sec_paragraph_singlecolumn"/>
    <w:basedOn w:val="Normal"/>
  </w:style>
  <w:style w:type="character" w:customStyle="1" w:styleId="documentlang-secnativeLangParafield">
    <w:name w:val="document_lang-sec_nativeLangPara_field"/>
    <w:basedOn w:val="Fuentedeprrafopredeter"/>
  </w:style>
  <w:style w:type="character" w:customStyle="1" w:styleId="documentsectionlang-seclnggparatableparagraphnativeLangParafieldfieldFRFM">
    <w:name w:val="document_section_lang-sec_lnggparatable_paragraph_nativeLangPara_field_fieldFRFM"/>
    <w:basedOn w:val="Fuentedeprrafopredeter"/>
    <w:rPr>
      <w:b/>
      <w:bCs/>
    </w:rPr>
  </w:style>
  <w:style w:type="character" w:customStyle="1" w:styleId="documentsectionlang-secinfotilesecparagraphnativeLangParahide-colon-span">
    <w:name w:val="document_section_lang-sec_infotilesec_paragraph_nativeLangPara_hide-colon-span"/>
    <w:basedOn w:val="Fuentedeprrafopredeter"/>
    <w:rPr>
      <w:b/>
      <w:bCs/>
    </w:rPr>
  </w:style>
  <w:style w:type="paragraph" w:customStyle="1" w:styleId="documentleft-boxlang-secparagraphparagraph">
    <w:name w:val="document_left-box_lang-sec_paragraph + paragraph"/>
    <w:basedOn w:val="Normal"/>
  </w:style>
  <w:style w:type="character" w:customStyle="1" w:styleId="documentsectionlang-seclnggparatableparagraphnotnativeLangParafieldfieldFRFM">
    <w:name w:val="document_section_lang-sec_lnggparatable_paragraph_not(.nativeLangPara)_field_fieldFRFM"/>
    <w:basedOn w:val="Fuentedeprrafopredeter"/>
    <w:rPr>
      <w:b w:val="0"/>
      <w:bCs w:val="0"/>
    </w:rPr>
  </w:style>
  <w:style w:type="character" w:customStyle="1" w:styleId="documentsectionlang-secinfotilesecparagraphnotnativeLangParahide-colon-span">
    <w:name w:val="document_section_lang-sec_infotilesec_paragraph_not(.nativeLangPara)_hide-colon-span"/>
    <w:basedOn w:val="Fuentedeprrafopredeter"/>
    <w:rPr>
      <w:b w:val="0"/>
      <w:bCs w:val="0"/>
    </w:rPr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Fuentedeprrafopredeter"/>
  </w:style>
  <w:style w:type="paragraph" w:customStyle="1" w:styleId="documentemptydiv">
    <w:name w:val="document_emptydiv"/>
    <w:basedOn w:val="Normal"/>
    <w:pPr>
      <w:spacing w:line="20" w:lineRule="atLeast"/>
    </w:pPr>
    <w:rPr>
      <w:sz w:val="2"/>
      <w:szCs w:val="2"/>
    </w:rPr>
  </w:style>
  <w:style w:type="paragraph" w:customStyle="1" w:styleId="documentparent-containerleft-boxParagraph">
    <w:name w:val="document_parent-container_left-box Paragraph"/>
    <w:basedOn w:val="Normal"/>
    <w:pPr>
      <w:pBdr>
        <w:top w:val="none" w:sz="0" w:space="20" w:color="auto"/>
        <w:left w:val="none" w:sz="0" w:space="9" w:color="auto"/>
        <w:right w:val="none" w:sz="0" w:space="9" w:color="auto"/>
      </w:pBdr>
      <w:shd w:val="clear" w:color="auto" w:fill="404040"/>
    </w:pPr>
    <w:rPr>
      <w:color w:val="FFFFFF"/>
      <w:shd w:val="clear" w:color="auto" w:fill="404040"/>
    </w:rPr>
  </w:style>
  <w:style w:type="character" w:customStyle="1" w:styleId="documentright-box">
    <w:name w:val="document_right-box"/>
    <w:basedOn w:val="Fuentedeprrafopredeter"/>
  </w:style>
  <w:style w:type="character" w:customStyle="1" w:styleId="documentnameSecPARAGRAPHNAMEfirstparagraphparagraph">
    <w:name w:val="document_nameSec_PARAGRAPH_NAME_firstparagraph_paragraph"/>
    <w:basedOn w:val="Fuentedeprrafopredeter"/>
  </w:style>
  <w:style w:type="paragraph" w:customStyle="1" w:styleId="documentname">
    <w:name w:val="document_name"/>
    <w:basedOn w:val="Normal"/>
    <w:pPr>
      <w:spacing w:line="520" w:lineRule="atLeast"/>
    </w:pPr>
    <w:rPr>
      <w:rFonts w:ascii="Montserrat" w:eastAsia="Montserrat" w:hAnsi="Montserrat" w:cs="Montserrat"/>
      <w:caps/>
      <w:color w:val="000000"/>
      <w:spacing w:val="20"/>
      <w:sz w:val="48"/>
      <w:szCs w:val="48"/>
    </w:rPr>
  </w:style>
  <w:style w:type="paragraph" w:customStyle="1" w:styleId="documentnameSecPARAGRAPHNAMEfirstparagraphparagraphParagraph">
    <w:name w:val="document_nameSec_PARAGRAPH_NAME_firstparagraph_paragraph Paragraph"/>
    <w:basedOn w:val="Normal"/>
    <w:pPr>
      <w:pBdr>
        <w:top w:val="none" w:sz="0" w:space="30" w:color="auto"/>
      </w:pBdr>
    </w:pPr>
  </w:style>
  <w:style w:type="table" w:customStyle="1" w:styleId="documentsection">
    <w:name w:val="document_section"/>
    <w:basedOn w:val="Tablanormal"/>
    <w:tblPr/>
  </w:style>
  <w:style w:type="paragraph" w:customStyle="1" w:styleId="documentnameSecsection">
    <w:name w:val="document_nameSec + section"/>
    <w:basedOn w:val="Normal"/>
  </w:style>
  <w:style w:type="paragraph" w:customStyle="1" w:styleId="documentheading">
    <w:name w:val="document_heading"/>
    <w:basedOn w:val="Normal"/>
    <w:pPr>
      <w:spacing w:line="300" w:lineRule="atLeast"/>
    </w:pPr>
    <w:rPr>
      <w:rFonts w:ascii="Montserrat" w:eastAsia="Montserrat" w:hAnsi="Montserrat" w:cs="Montserrat"/>
      <w:b/>
      <w:bCs/>
      <w:caps/>
      <w:color w:val="000000"/>
      <w:spacing w:val="20"/>
    </w:rPr>
  </w:style>
  <w:style w:type="paragraph" w:customStyle="1" w:styleId="documentnameSecsectionheadingsectiontitle">
    <w:name w:val="document_nameSec + section_heading_sectiontitle"/>
    <w:basedOn w:val="Normal"/>
  </w:style>
  <w:style w:type="paragraph" w:customStyle="1" w:styleId="documentfirstparagraph">
    <w:name w:val="document_firstparagraph"/>
    <w:basedOn w:val="Normal"/>
  </w:style>
  <w:style w:type="paragraph" w:customStyle="1" w:styleId="documentright-boxsinglecolumn">
    <w:name w:val="document_right-box_singlecolumn"/>
    <w:basedOn w:val="Normal"/>
  </w:style>
  <w:style w:type="character" w:customStyle="1" w:styleId="Textoennegrita1">
    <w:name w:val="Texto en negrita1"/>
    <w:basedOn w:val="Fuentedeprrafopredeter"/>
    <w:rPr>
      <w:bdr w:val="none" w:sz="0" w:space="0" w:color="auto"/>
      <w:vertAlign w:val="baseline"/>
    </w:rPr>
  </w:style>
  <w:style w:type="paragraph" w:customStyle="1" w:styleId="documentsectionParagraph">
    <w:name w:val="document_section Paragraph"/>
    <w:basedOn w:val="Normal"/>
    <w:pPr>
      <w:pBdr>
        <w:top w:val="none" w:sz="0" w:space="20" w:color="auto"/>
      </w:pBdr>
    </w:pPr>
  </w:style>
  <w:style w:type="paragraph" w:customStyle="1" w:styleId="documentright-boxheadingsectiontitle">
    <w:name w:val="document_right-box_heading_sectiontitle"/>
    <w:basedOn w:val="Normal"/>
    <w:pPr>
      <w:pBdr>
        <w:top w:val="single" w:sz="8" w:space="0" w:color="000000"/>
      </w:pBdr>
    </w:pPr>
  </w:style>
  <w:style w:type="character" w:customStyle="1" w:styleId="documentparent-containerright-boxskli-secparagraph">
    <w:name w:val="document_parent-container_right-box_skli-sec_paragraph"/>
    <w:basedOn w:val="Fuentedeprrafopredeter"/>
  </w:style>
  <w:style w:type="paragraph" w:customStyle="1" w:styleId="documentskli-secparagraphsinglecolumn">
    <w:name w:val="document_skli-sec_paragraph_singlecolumn"/>
    <w:basedOn w:val="Normal"/>
  </w:style>
  <w:style w:type="character" w:customStyle="1" w:styleId="documentskli-secfirstparagraphfield">
    <w:name w:val="document_skli-sec_firstparagraph_field"/>
    <w:basedOn w:val="Fuentedeprrafopredeter"/>
  </w:style>
  <w:style w:type="character" w:customStyle="1" w:styleId="documentskli-secfieldp">
    <w:name w:val="document_skli-sec_field_p"/>
    <w:basedOn w:val="Fuentedeprrafopredeter"/>
  </w:style>
  <w:style w:type="paragraph" w:customStyle="1" w:styleId="documentulli">
    <w:name w:val="document_ul_li"/>
    <w:basedOn w:val="Normal"/>
  </w:style>
  <w:style w:type="character" w:customStyle="1" w:styleId="documentulliCharacter">
    <w:name w:val="document_ul_li Character"/>
    <w:basedOn w:val="Fuentedeprrafopredeter"/>
  </w:style>
  <w:style w:type="character" w:customStyle="1" w:styleId="documentright-boxskli-secparagraphfirstparagraphparagraph">
    <w:name w:val="document_right-box_skli-sec_paragraph_firstparagraph + paragraph"/>
    <w:basedOn w:val="Fuentedeprrafopredeter"/>
  </w:style>
  <w:style w:type="table" w:customStyle="1" w:styleId="documentright-boxinfoparatable">
    <w:name w:val="document_right-box_infoparatable"/>
    <w:basedOn w:val="Tablanormal"/>
    <w:tblPr/>
  </w:style>
  <w:style w:type="paragraph" w:customStyle="1" w:styleId="documentexpr-secparagraph">
    <w:name w:val="document_expr-sec_paragraph"/>
    <w:basedOn w:val="Normal"/>
  </w:style>
  <w:style w:type="character" w:customStyle="1" w:styleId="documentsemi-bold">
    <w:name w:val="document_semi-bold"/>
    <w:basedOn w:val="Fuentedeprrafopredeter"/>
    <w:rPr>
      <w:b/>
      <w:bCs/>
    </w:rPr>
  </w:style>
  <w:style w:type="table" w:customStyle="1" w:styleId="documentparent-container">
    <w:name w:val="document_parent-container"/>
    <w:basedOn w:val="Tablanormal"/>
    <w:tblPr/>
  </w:style>
  <w:style w:type="paragraph" w:styleId="Textodeglobo">
    <w:name w:val="Balloon Text"/>
    <w:basedOn w:val="Normal"/>
    <w:link w:val="TextodegloboCar"/>
    <w:uiPriority w:val="99"/>
    <w:semiHidden/>
    <w:unhideWhenUsed/>
    <w:rsid w:val="006725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251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1612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C51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25F93"/>
    <w:pPr>
      <w:spacing w:before="100" w:beforeAutospacing="1" w:after="100" w:afterAutospacing="1" w:line="240" w:lineRule="auto"/>
      <w:textAlignment w:val="auto"/>
    </w:pPr>
  </w:style>
  <w:style w:type="character" w:styleId="Textoennegrita">
    <w:name w:val="Strong"/>
    <w:basedOn w:val="Fuentedeprrafopredeter"/>
    <w:uiPriority w:val="22"/>
    <w:qFormat/>
    <w:rsid w:val="00A25F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MARIA LUZ MORENO CAMPOS</vt:lpstr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 LUZ MORENO CAMPOS</dc:title>
  <dc:creator>Luz</dc:creator>
  <cp:lastModifiedBy>Luz</cp:lastModifiedBy>
  <cp:revision>5</cp:revision>
  <dcterms:created xsi:type="dcterms:W3CDTF">2026-10-08T01:32:00Z</dcterms:created>
  <dcterms:modified xsi:type="dcterms:W3CDTF">2026-10-08T01:36:00Z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06ae656d-b927-4447-b949-6362f676128a</vt:lpwstr>
  </property>
  <property fmtid="{D5CDD505-2E9C-101B-9397-08002B2CF9AE}" pid="3" name="x1ye=0">
    <vt:lpwstr>jMMAAB+LCAAAAAAABAAcm8WyrFgURD+IAW5D3N2Z4VrAxeHrm9fzCuJI7syVASVSpCjiFEqzGE3yCE9AMEOjLIxwLIlCHK8N/BZ7YfEWIGOPfQ1sp0DNSXwcXD1qrrUKVrSrf3Ye3ABTNUVqgPjwEwqXe0NX7U4ugH6XfjmOT212ritatOKSgS5cIBMXmUnbz3ADEfw58fHiqfE4FLbDGAokFTXAHCKxGEIVPk6eFajUbZgalgTS6Wnp8y9SxyQ</vt:lpwstr>
  </property>
  <property fmtid="{D5CDD505-2E9C-101B-9397-08002B2CF9AE}" pid="4" name="x1ye=1">
    <vt:lpwstr>OzBsm3ITFwuoiKgwnakJ6n7t7FdgFwuNQl0t9hEUNWqNr+ByEtrrjQ6t+nli1tfl+/Tr+Myzzmsn+CGfy1y7AcjTYiYL4O+G9MC3rAvLwvutNH5ohW2MD35uGmpmdi4vrfvpo3ntROKPXTwrJa2JhUMloR6m8i90UMXY40FO6tWLJ2M2nBhtc9/pOlvolDdsMw7b5/Xue3KaQS20uEB/NovTckkZPppL95N/SlvMe9Cs0tFQq36JQzN6CWyZkQu</vt:lpwstr>
  </property>
  <property fmtid="{D5CDD505-2E9C-101B-9397-08002B2CF9AE}" pid="5" name="x1ye=10">
    <vt:lpwstr>yyE96530Ei5nWxJ257JB2jjFwT2QxNg8j9UQztGwMeYUnGVjly7fW3eWQ6zng0ZiG6VyaWAv7VLgCVw6Jf09gMrsGSWLUlPtSxAE9t6DL8VlJTpxNtxqEwxJ7SuLsg5Zn/LSslZ2JihQ8HbqKn/94VRUHoRWhfs37XX4HJW5tUj5qAIT/VeGZB65kcuD7KAtuey+MHoEnSasA9xqSuvqUu7q9alosBXbrULtB7uQZu8fODwrVynN2IOxszC9ZA5</vt:lpwstr>
  </property>
  <property fmtid="{D5CDD505-2E9C-101B-9397-08002B2CF9AE}" pid="6" name="x1ye=100">
    <vt:lpwstr>xK43TjwO1W3iZ+pascTHvOmzsw8D4/dSKVzbqSYSOJ0LyzKkilNXDNRLOLhfw0+fJAeU8aqr401PMZdErA2rsd6St/knM4+HyBtvMKGONTeJpI0l0z8uGZdUR35h2bG+cDj8qgk9Xobi1QyGH91KH0ttWNwvoptKsokxf1sdHLI1D/CHHQQkVEBscgYRFsJ7KrKCA59foMiODgQGMfewKtgOPkXxtKc4TuMvR5BW4Z8pO0z1uDtD5u8EfDLuwm3</vt:lpwstr>
  </property>
  <property fmtid="{D5CDD505-2E9C-101B-9397-08002B2CF9AE}" pid="7" name="x1ye=101">
    <vt:lpwstr>AbYBMKtMYZOMV4le9nza7asMPP6GQQ+jxMBgVcSrEVu9xBXfXRjGGh1G/yur+75/IjjcNPF5uNqucN8FHjhXxuFkimWzxH2Fz98wacQVM9gFjh/GXaT+beVv/qEQrbIYSKgZ5v3uWvWBterYv/JOdX1lyCHbD37jffz/cT2eDRhEh5c9GiUO3s6NLg0muhY+2/f9GCd1kP2h6Q4tf8YtHdM1l9qU7W3RxCUjBE/uzRgnnT4eCa3+tg9UVDrntGn</vt:lpwstr>
  </property>
  <property fmtid="{D5CDD505-2E9C-101B-9397-08002B2CF9AE}" pid="8" name="x1ye=102">
    <vt:lpwstr>IXBWcgaig39zi+dF5F0+Fwv3qHz8wqzQH56T3BBZmAWHDuy58Xk/+UERg2Yg5h4iLq62GzPpmBuVQFCvot1nSe4/dzFvw2UdOq9Cx1Y9KK9Eaj/vz4nrDPRgsvB1/XW90dMIGXvkhZRmKNOTttBWw6jB9egH7miK/RacV5cbzcvP1uJFcWt3bScJ4/7iozEPK9ib0rr6FGDfxE3N3aJUL/3IQMhbhlAK3VBSExBd/spEO41t+VPVlol6sJd1bOn</vt:lpwstr>
  </property>
  <property fmtid="{D5CDD505-2E9C-101B-9397-08002B2CF9AE}" pid="9" name="x1ye=103">
    <vt:lpwstr>vTXKb9Fgpaayug3uXdg2LiOg5XORmbl/mbNIk1n5o58E2UaoC+e53ZDu+FUnZEf3hehi+44NbAmwpU9AXTbTmm7qV2aPJ4I8JJ2fW+f/ovaRj4gq6eMhKTpCqvlJvoGMyE7PJB96XH4n5Ov45VwBUIh9hGX5DK+3bUNWleN/yI30wg1tpkZ66UtPvtAch+n9BxvG3XMCgW/LGdXX6jAauKVHmO8Br5O2NNxn4zgKNQC1ww8IwItHf38HuRLMQG2</vt:lpwstr>
  </property>
  <property fmtid="{D5CDD505-2E9C-101B-9397-08002B2CF9AE}" pid="10" name="x1ye=104">
    <vt:lpwstr>9nSWi//Yst9YARtVL/UeOsnJo/me/SSP7u9JbpLL46worQIyiUil6wdOKDQpfcBn4oEi+aRcT1YJHjSN0Jd8RKDQ7/Qg7UtJ7IAH4QQCIQ3RnexCVY50VBD2e0wu/+9QxBhCHC2VkWd2cfgm0RX8LT+JT/fr2B1Ilwx+SRx7Tw/ok2WoZafmjyhwsOxbWPceQOxvRHEM/8kB1ZRECpQIsQpMuqLyqsfs+3WiG0Ktq1VyaW+S/mng7HTHzlCfOe8</vt:lpwstr>
  </property>
  <property fmtid="{D5CDD505-2E9C-101B-9397-08002B2CF9AE}" pid="11" name="x1ye=105">
    <vt:lpwstr>/wbH/JHuQG+uAvCJY56PQ4amcyat6gtgCgKzQPgLcAhopynXLM2zRZh8As8x8Z/VDHvnlyZbxIp37JzBd2PxM6FqIBHZs8xeRZlYIfISC3fjMRgEf3rddpiFw9xZAvKApPxk+1Q5ceoY1Z37lY1NCWdwMRx/FS7KvSX+hE6t1JexyYzmrUCshWQaiaGzUnl5MylUcGJuuuYpqTtoKusxUAIN9K9F/xeYq2GPXVFR8dX1At5m9s5amgY76ZBGZ8C</vt:lpwstr>
  </property>
  <property fmtid="{D5CDD505-2E9C-101B-9397-08002B2CF9AE}" pid="12" name="x1ye=106">
    <vt:lpwstr>9vbVxxinYVfp9uXXVbUfDvYp4vttQ9xMZGEPMQpteljxaOY1+y+5hFvbmmgRb+sjvuePGqolAnDArd/eMCK5N946pnyCmYrPfQFQyhB85dCyc5Pe6/kdYY8spH2CgwqV2/7ke9x8DJMrbo2q8n9laiXUo3CObOgvSY2EVbfVXCNFlRv6GszBEZPSGNlj5IdxHbRdlPSY4EhpwMLLmE9GFxvxjH3A8Pe60BaODOqMYXAjcjV0ZwOBfQUFnKjsMGG</vt:lpwstr>
  </property>
  <property fmtid="{D5CDD505-2E9C-101B-9397-08002B2CF9AE}" pid="13" name="x1ye=107">
    <vt:lpwstr>B86FvxbS2yLaNBJz3RVFnL7tVomrV6rMdtGCFiedkUXDmX2IWbP1jk4ChoaRpgKPwBiVku7W4M9vl1Hx0z3XWj4Z1ah5SNqTfr/1OmOJZXMxi4Ksho3YQhwED70SB8Ca55s3S6+6FtXjYDrtfqA8/56gkPZI1tMRgjMARnFQf6orhD/dM/qdMj0qtYbP4dfcMHhbckYJqvNz7OpNvAwJm8Z20RRAfdX5SrWgiwX3xGo4s6ftp1JS6ZTU3+uGs2G</vt:lpwstr>
  </property>
  <property fmtid="{D5CDD505-2E9C-101B-9397-08002B2CF9AE}" pid="14" name="x1ye=108">
    <vt:lpwstr>9HUcUGr3Dv8ezzWWTm+CQPmTdC0aq5hRDG1SfvTnWdbKg487DcafjmPWV32vlzkLKpxq/Q2OlaQ/ViV9vy2ZrA8vBWu5Y3YTfbnZqPNtUbetSDn1/OUMc3yS+0kaZUH5yoMgs2LD4IQfzXGtEEBv6FvJvbMEs2XkWl6zHMfel05RQ6/MFpAeUt68jReMDM+pQkdVsz3ezpVKrT8FGPnRvbWUkTAdWsGAJ58icPP+3pc45s/VwHEpJfCeTGNfR2h</vt:lpwstr>
  </property>
  <property fmtid="{D5CDD505-2E9C-101B-9397-08002B2CF9AE}" pid="15" name="x1ye=109">
    <vt:lpwstr>qurTh5r+fgfbTxMErTDGBBZ4VQIl8boczoTREkbDzL4DONV4aeel61iOrptoE9oEyf8KpDF/Da/Q6hsyG4UQCAmxSrG9UgM0RLFs/TQYgIWFpl5O2eF57S0UWigfW1k8gyT6/gtKUkNj2lB/4BF8yFTygA0yh5z0AiYCAHcqBPE0DUHzWtwls2jQnjfasF30IVHcjgJ9o49HtnO26YR4rKlbrMwqKVWD6byvd3ru4z+3clUMWhw5BEfbr3V4xBu</vt:lpwstr>
  </property>
  <property fmtid="{D5CDD505-2E9C-101B-9397-08002B2CF9AE}" pid="16" name="x1ye=11">
    <vt:lpwstr>2I9czj/lQc83S0Fu31HkURuO+TCIvMfWQSDBrl37zIRwS8ompXQ2Tv2wNlb9bYOPgLzQFteT/J5C32iUj93HKk480MZ72nRa0YLc0Tq5ZEZhSZJVsJJB6QHr9NarmHGoPIYgsy9viEAnJDDZiqH79uCawKXHV6lQhfr7570PwrLbvKS/IMU4Lmvk9S4vkA0KIsBPG1oCHdTWDjFDa2hbgfUxmqDb/vLzhEXwJYOGuytHpLbG2lXiM/BHI5n5TXt</vt:lpwstr>
  </property>
  <property fmtid="{D5CDD505-2E9C-101B-9397-08002B2CF9AE}" pid="17" name="x1ye=110">
    <vt:lpwstr>JHmEGalgNwQv0qCJVwQU1ntCDlL+hoRQnSyR+0NAKw8PLppmr91/HVZHYSg7Bc5Ko4kc59FW/GLsDKhADH1x7HMKB006ngpJSdDIe0ng7C6vPERjZb4TF/LoSB1RdtbmfMRm/2I6pZraCfcuFjZC3TpWbXfsjfY+JYdU89VGBsrb7pju6UdmonmtHZgZUzPlGw/p1IGZ0a/zoe1D17gSSI3oekEKBGaBWI9VHF9MMu5XZoW6/2ZAo8r61GRTaQS</vt:lpwstr>
  </property>
  <property fmtid="{D5CDD505-2E9C-101B-9397-08002B2CF9AE}" pid="18" name="x1ye=111">
    <vt:lpwstr>LxOpfz56cd2GuBPKaWLfsZ4iZucH4k1dijbDGkRURJJjoGsPtAnDzJbslK9449gurGiFvGe4whQDUff0PK9NdrPa7xHnY13RCO9JH1me8jN0u5F3gYwSBaG5dgfg8peOHDFhUROGaXAYiseXzLEoCrNx2QVwf1UNVXopq/TWdP05Dd3UDwHvq6/cgKa5xMRy+a34wCK++J8sfDw+YN8UQTBo/xFaiZAZpcsqyUqeww/djwqdzz9hqZjn05+qH5o</vt:lpwstr>
  </property>
  <property fmtid="{D5CDD505-2E9C-101B-9397-08002B2CF9AE}" pid="19" name="x1ye=112">
    <vt:lpwstr>dUj/5i9G5Dqdt5Y/6VA0wKu4sBcRb5nNRGHqHeCpJAjTHid5Szx73hIofI1+6xRdbWy6Z6J83JHbyGUaBtI7mxAOhhkI/lbSlGD00YjFnP8SlQ5zc/3opzlfWkm6G3U/9DgG7WeNPlW3yjYaKOLpESSFFJ30So70Ge/4i83B0fyG26ZR7pPC4azP4nSd4kmRRoKaxE5b6oTXVcIFQPsFWhjv9SaphwKfy03DimzefsIP0pFr2sLeqDcTmWfv259</vt:lpwstr>
  </property>
  <property fmtid="{D5CDD505-2E9C-101B-9397-08002B2CF9AE}" pid="20" name="x1ye=113">
    <vt:lpwstr>Xp2Vh+n9XNsyZtg1LXL8XgLu1LJ6jqcGVclMLr5vrwpL2jw4UPkW9Uzre+GH+EIIUkGgKlW+bI3TCUfvo3ZXXcZvqWG9wxZQYKNdywXSw3boH35UdjhJVHM2IY6pDou/6Bf3M+iQhnB4bbHb+Q9qUtaf0b3BDG13ziLgcOgo30CPZFbDlLNDP9qV/4L4KgstnarC0oPMHW9Fl2IIcFReVGyrG95UY7atVOxEGNcJzjnrI6HZ7LNLCCEC2sVgXGQ</vt:lpwstr>
  </property>
  <property fmtid="{D5CDD505-2E9C-101B-9397-08002B2CF9AE}" pid="21" name="x1ye=114">
    <vt:lpwstr>dc2RTMrEFRG9lriNFJOmgEBH9v60E1nx8PVIOrydy4egg1CN/7sb7YqNA3h7Gv0YmC8buoZOPlzHZVkuY7XBI+nsSpWOe9ox3IyUDCgpvwZ89JXD4JpSQty1WDIU73W8LyFVKTxnhIq47Sop23F/aLRxeGKJeZVRxR4TnPmuO+dhM4Z+PNHvZruE+tA3kBNw1I5i/uHaPWCJWXPCTLVui422zAvZUSk8LwHklu0LdItM3795jGWA+BgGG7OkajD</vt:lpwstr>
  </property>
  <property fmtid="{D5CDD505-2E9C-101B-9397-08002B2CF9AE}" pid="22" name="x1ye=115">
    <vt:lpwstr>UemCdq+Jw5Yr4LMcGXNWFydX0GjB14ZM0a0outey6H37811aeCKLSoJ6TRFZ3vSKJZKwz63vdKyXKbSo9YfE+u/NoiD0x5lJk0IdkpvWGrxdfJLq/FiLJuEvOg7IY8axc4esM0UtyDdEon3vGEB8cRRdtB0lq9GH+TtVy6zcx9irnIMTddD/BGZ3V0rgW9y3nJX+24OiffjbyCj5Ybt/LM5SkZSN0wdGK93mnf7DtiKsWsomUGtAUMFzyWQDOOC</vt:lpwstr>
  </property>
  <property fmtid="{D5CDD505-2E9C-101B-9397-08002B2CF9AE}" pid="23" name="x1ye=116">
    <vt:lpwstr>SdN89w3Bpt6dSIfEvqkUU2YbtRviF+0OQm2J9mL+Awne0qQxsj7a1JcKfECIbKI6kY6VJ/SygH8NUCtmOfVKvBMUkjVGgWPLMzEqnkp7/3M27Ut7Ijt+wJviwn20qTwkJ7gH86D4hmF8/g++CRE5FhEwyLOmRMePIBDoWk+fyyo/eeswFvsmRqAMx264KoN7ez1UsTBNHlim/FGllcUIvlDWLS7zKJwHCbgdcivTHyPW7cu9DqesbBChTNeYUvr</vt:lpwstr>
  </property>
  <property fmtid="{D5CDD505-2E9C-101B-9397-08002B2CF9AE}" pid="24" name="x1ye=117">
    <vt:lpwstr>pUU3gVdjonOqUtozqLRsf8DaX4sKzna/07voa7alaZgl0RLRcsIhs3uNpG5RKCPlPPMpL/kRl4XuCSiXeLYpZb2a65yUC9CS/72X4sMATO+/YzBfYfsGAM2VWLHQou2wLEW5udCe+fv32czK6MeTi4OLpL4McdicUZFq2rGcC6NhV+0Kj6Y70+WNpTBx3OWSv6XFnhPEgoCFvyDdiPlETOokcfEer76ioDSaLHfcZk4CwRlJyiX6AwsW9xixxUf</vt:lpwstr>
  </property>
  <property fmtid="{D5CDD505-2E9C-101B-9397-08002B2CF9AE}" pid="25" name="x1ye=118">
    <vt:lpwstr>TIAVfg7yeP/fUt8u0dks9PaY585B7t+/kq91t7E1fRDQL+Vm0OT8TmbmU86hOmi8N4CXcjrMb43Un4VmY4UZ6hg/FXcyO99gsUm72pGOAEcUe94E+9LgT6u1VhdK0BaVd7w8K+UDwEah9LLRBMFBSY46dvNxYDMqyY9Ynbr+TXgLN/k/tFAcSK87i4U/fmudlSnNNuP4jLeJv2+IGSn4K1fm+X6P2wiULBm5TDwDnpYFUMBGckj/L06BDeDtuER</vt:lpwstr>
  </property>
  <property fmtid="{D5CDD505-2E9C-101B-9397-08002B2CF9AE}" pid="26" name="x1ye=119">
    <vt:lpwstr>vv+HF9CJa+ffRaG/pAFjCTCJKhZeRVtJxMGnuUGaabqx4dxF+3a33FR35Gs7eaod8DoCqcsRAiwJgZPTJ0805wpQd4RzrgmFTaNmbScm134JOPtDaeQhXU8rMssN+fbS7q9BFLluFnBVFwvPv5joNMncF0sc7RI0GTa3S6rwBVB94xmoaOYW1qsPQFwhPK0ys4BU5NbPBVnJMHzGGbil79swXHF4b58I7VL6WKz5CzCrQcYawCvnwTc+Buj4gAD</vt:lpwstr>
  </property>
  <property fmtid="{D5CDD505-2E9C-101B-9397-08002B2CF9AE}" pid="27" name="x1ye=12">
    <vt:lpwstr>+Fwgc4vyhey3Snm8RinZVW3EfuI3pyV1J2oWlByCWhkxgLi+/OP3Qn+VTrjwvsh8o+xdOqkjWwoi024QICDa0zUYxEmUxkxb3Nimnx9hUuoilzA6om9qqqf56U9hHu8Xy53t7Jj+lExFCe2UfHuJCbwGTmIWZ4zZpWLxzimGkgY/xQkVPgOiyfMqz+6AnR97wqW8RM3aJ5nxOP1J+U/6+sKfqrwPzfU2cx8UJexRVMj6Hy5nmtOKbrVAgNaWhX1</vt:lpwstr>
  </property>
  <property fmtid="{D5CDD505-2E9C-101B-9397-08002B2CF9AE}" pid="28" name="x1ye=120">
    <vt:lpwstr>jTCBARYGnMCC+7OPoQjTGEKrOBQRnLbNm2NFX/ryCF3QBwPtdPxuljU3wXzD21uDdrPSnwxHEat+XhnLQCCYs9bDpAVEHK+cCAFFsZTdbsC4N6WFtE/4+rpmnMWXzlToX7lez1UWyAU7VQTVyDBJDf7Ezu0lxUTXgqvHUP/xJ3UykkVcJ+RCvWA+lVngKUK72X3BDe92TSszhoNwI0w6mLN3g9LTOBEHxyuatwKCDEQGmwHRbesQx5URFdrLy2m</vt:lpwstr>
  </property>
  <property fmtid="{D5CDD505-2E9C-101B-9397-08002B2CF9AE}" pid="29" name="x1ye=121">
    <vt:lpwstr>IZe6cG408nvuVvCzRZmujcX0aPsmCMYofQ+26acc3NH1XpalzUPxPa3LriFlEzCq4h5u/CSeZ6AN2ttq6vAU87KAD5Wxv5h58LXoI4NdgkHPWNSrmMNAP2b3AS2TqK5JZvrvyNGQDOgL+Nilei8oZ3iHIKJ2G74yD8R9pkbh4pJFC30XUZ4v/B72/eELYhf8EGwp2AH3Cn/XSSI9qJK6tU5cN2y+WMuZDwdgGfhjjgLMDluowCepCHXCXd0s8ES</vt:lpwstr>
  </property>
  <property fmtid="{D5CDD505-2E9C-101B-9397-08002B2CF9AE}" pid="30" name="x1ye=122">
    <vt:lpwstr>RM52mHo6ec580bnFdkQpyZxYXnB32/l3unsC1K/Dmevqecckz6atWDZstXp1U6EIpA7msP91egHk4GLex6/TI80sSwlQxrKqJ+eUG5HTPRNXvLtyG73Wo1SeIydCKoaAGjbZqO3GJVFn5HjiTL11WyySjhuMecPHEEqLCVfDEjfFgy4hs1tw6r4vN2KqFF2jrhCMrXJRsahWFvwEFBagcHfscEe4XjJy8qC46kSPixVwqJibEyLWNyGqgae+jES</vt:lpwstr>
  </property>
  <property fmtid="{D5CDD505-2E9C-101B-9397-08002B2CF9AE}" pid="31" name="x1ye=123">
    <vt:lpwstr>Kpq+47HwxzLlDUyEMQb00/U0xMiuRYNqPitPO3SgOe6kL+3Y4m823LuIxLLPA83wETqz5wwPAJiaT8/l3L6uwBtQ61RTstFV5CS59JTrrpMfBaKslsuB9owySzZVKo9LoNcHRIlclN8E5GlyYAhD0G9eP/BMDO9wWWkU7m9p47tHf7/ESUfdIac1xn2dXBR//4sweC/0RTxIJ6ChygIzYrFoB/bEt9mczPmpF3zvhQU/E5MPhEuVlOwlV0heELn</vt:lpwstr>
  </property>
  <property fmtid="{D5CDD505-2E9C-101B-9397-08002B2CF9AE}" pid="32" name="x1ye=124">
    <vt:lpwstr>75D+6AHHZ83XvodUZ4XIebQnz23ekhSGUgSbHQDWwQakt9ooFIubRilSDsrrit+aNKXcwGSOGd8fFbH5fKJGLwUDG5jJmam5DN22LzMJPYaxvA6HjGKMOd1eZDobOMkhtoR0H4pTzkGUNjwPMGeEYv/wz5q28aYCvtNT6BxpMTadiXj9GRosxbbS7M2Tw/wlAdj2ypYQszwiWfMWxK9Naz1yG33bkdeK+QoDbzcVVfagO0V9/kyqCYEtXobe2I3</vt:lpwstr>
  </property>
  <property fmtid="{D5CDD505-2E9C-101B-9397-08002B2CF9AE}" pid="33" name="x1ye=125">
    <vt:lpwstr>7wwnlwS8aw4J2IDj3Wy0Kc8f4pX4MdGB0fYXwLG7ezSZc4vZt02uMDq7mqnto0Heh+Pf7sgOGC4bjUKW9Rfe3C9ovo0tqKffJJLaurigmebscbeBmLW2/PPdMYCQZ8szxjOY4GPfQn88wkIeHFQVEPIAD80RSfJwr6QcKoFPfDtIzVdqn4Dfr44PdN7LztyUVaYEY1OLx3xf2cQb3QvXpa3LbLrsz5mLonVSxEXvWMwkhwse2INroEeJJao/MPA</vt:lpwstr>
  </property>
  <property fmtid="{D5CDD505-2E9C-101B-9397-08002B2CF9AE}" pid="34" name="x1ye=126">
    <vt:lpwstr>SFTrqrrsue0dWHNP3p5yJ4cv8jo0ckB++mZHuk/uj3XErhEChdONK2x/uO6BNVYekNLUkFD8+VhABEORh2nAvrfej2b3Tk7XskZl6+oB5y+FaYpL/EykUBnIkw46/l6m7dVCxwuEtkc7IhKkQZyx88OSjbNIPMfOuzxGeGSZ2hz4IDP8fY9LXrIMGFbK4Y+irbqq7nOQfMT/4svJMhtiGY9PnCrlFwCmbT5WrSvARFFo8iU05H8unq3kWB5uFNN</vt:lpwstr>
  </property>
  <property fmtid="{D5CDD505-2E9C-101B-9397-08002B2CF9AE}" pid="35" name="x1ye=127">
    <vt:lpwstr>sac0wjz5g7Aztg/0crH9TXvLmULA3VoP+Xy/euTIOzbx2LwZrfg7IStdNdnRZGz48+AWeVlC5qXglrX5oVzNZ7xNc3Wz1wDsH/1cRywkVpLiwKNAQvHbNdMy2i3TLDYcRLWniNvadqI7Ob4L43PRVE/4MlJxlqTVJLC0uSomSxT6kYDgjnE7lgfisi6LiR5JjjGxZnfzXg1y35b6tskO6JX52/M6yHaS68ho8nUMNfLopQHBeHRPXmTmg6gfg/b</vt:lpwstr>
  </property>
  <property fmtid="{D5CDD505-2E9C-101B-9397-08002B2CF9AE}" pid="36" name="x1ye=128">
    <vt:lpwstr>iTJ8PAeI47ngwdeASx498UAPfecQaF9fV6X6oPnn+3DmTsT+/GrZ854kLy9Eg2H3gYuG9em4sy0jnH21C4WsfEO8GaYDZTOphFTjgjiwPbdV2KsR/EqHT0dZLjcDJ0jWgelhtBYa5Q7Lc52W0hAgMgNZ94fWLt55M5/yPk/UV2lFb/0A7YO/4ytqzP2ug5e5vGYqPxPCoPW985OQyWBVS/Pe7GxIsfOAUoHGOO4nPg3gWDF4TT45hkGJKd8JBky</vt:lpwstr>
  </property>
  <property fmtid="{D5CDD505-2E9C-101B-9397-08002B2CF9AE}" pid="37" name="x1ye=129">
    <vt:lpwstr>zhKli431seZbpRBVE701GFvgIxXLkYbbth/GQqaylE9zGiXeaJD2X1wf5Slkj+4tAVCtJcKXdt3oYJ3yG1qP5dyl9RFpr7X0iA7R2GUjIbXr37Y9XUvVVgOeZYZZP8DBMftqt6E6GtY9fQHw8KCiKXdi/wiXH4B2hCVQ9ZIUD98g35Mc1NFDmDa5oqufTXy/6sn6TzPUGhW7aGf5zEqCvCaOdNUQRDjyvb1YHcpMF3cL1duaOTQrOkEU5br/j0S</vt:lpwstr>
  </property>
  <property fmtid="{D5CDD505-2E9C-101B-9397-08002B2CF9AE}" pid="38" name="x1ye=13">
    <vt:lpwstr>9z3ejkutLfcp1A3YYgWgDkyZa9k8sUM1Pfvw8OXSMQ9xILB/oGj87l+VO2nfrb3GCFt4eelr6dfuTM4+7oNCdIlvYg5Fd6UUC+qaXQG5tnkt1ikMeaWhmoUvx+1qd1MP61cfPfDBf11CnQ6YPOAwYL+1DihDs4Y+ZTskYP22O05NcU1FaPGFu2vUfSOKHTMy4+eGnJMXl9KklOdIrxc3P+3k2zGrklyuFwx32Fju/ArD/LHWDwaTTIl3EwOyDhC</vt:lpwstr>
  </property>
  <property fmtid="{D5CDD505-2E9C-101B-9397-08002B2CF9AE}" pid="39" name="x1ye=130">
    <vt:lpwstr>cRjV4mPmV1UYP2Q2A3TffiiQpXAlloX2CKxucUWx21+Fwx//1StTRm8P6ZEvxsJEAF0dhqZJNSRx1TKngf7OjVyBxlKB22CVY2gkb83JDSwnEJrV+GDyq4IL3FYlXxJVpEOvSP1TBxFpN7tO36PXwZ8DbUX2B8UBLlT0YmHOqZK78LI/c70WkqFDMysBenw4QBNliOq7Iitshvi096MA9rC30uo9avC1CEzhOh923B03vG9oyaILzfodyfkNE+t</vt:lpwstr>
  </property>
  <property fmtid="{D5CDD505-2E9C-101B-9397-08002B2CF9AE}" pid="40" name="x1ye=131">
    <vt:lpwstr>bkrtVlDWcH9/j9CO3kPXjImRi9tOqXvvnCgbVL5P10tTuLCyGs2PWPIdQzoC4BKGeOnBySGrZvmPzP88RwmaxWb0WRdyM6gfFk3GXHmaDWeTc3jJ0EM/7V+CHTUk1YgkT+QiLbPYpDjXnmeQ7/boDSqmdvM09GeVtfMGo6XY2jLcIcJUfH8gLWzmSEGZvH/Hyxk8fRVcZZGqB27i4K+r+vT+MuoE+B3nvpvWZRTP0s8bsUOx7suny3l+qGB7AtR</vt:lpwstr>
  </property>
  <property fmtid="{D5CDD505-2E9C-101B-9397-08002B2CF9AE}" pid="41" name="x1ye=132">
    <vt:lpwstr>cGPg43fetO/qJeJvhqYNWVDVECFMx79mVJuNDT+jCwIW5GirKZspFTYNs3ROjuBIb4hJD6h9wGMXgP90UJetZZXbhLSdpYdcrD/Sp/iMmIQIhXcD6kk6tCJ2JX0PgR2Xw3d74Y2lyuLdwVebfvW5Ekgqjrmvxa/3MCeLWqphmpGQfjRh8AbKWz4Okq05CVMI0ehxnjKoGtwgNGSqi1hrBD+eyqYE1NTp4VI/gdZi3AgX8JCV0KCpEdsdP+a1X71</vt:lpwstr>
  </property>
  <property fmtid="{D5CDD505-2E9C-101B-9397-08002B2CF9AE}" pid="42" name="x1ye=133">
    <vt:lpwstr>yQj8ANeWiWmVGEubC2g+qYEcDQovpkU4o+tq2ympH6hvA+sBskSDWwLT1RI1Ey0eeCqRgtUtLfPUCWaZupHcNYrAwWmIJS0t3+vdeTBJHPBH1in47rcc1ufK955+v2IGQlgPlRuhySNquNvGgNZcMSV8dzUVnkQxK+B6weriz8HC4hWAx68zqkkRHTZOpNmj05/fFbcnKav7j27S8oRLMaHz4XX1V0NGMZFytZFosxCb5r6LzWG4UiKLoB7EgiL</vt:lpwstr>
  </property>
  <property fmtid="{D5CDD505-2E9C-101B-9397-08002B2CF9AE}" pid="43" name="x1ye=134">
    <vt:lpwstr>iYBTnnzI4kkXP++sFeuVwqDN393j0HSXSpQHv70RT2TGHtJSWdF0la2oVtgE0RRulI/oDD9+VWhKQ2I8gFEE79QVIb8J0e383ndJzCZZmnOV7sja0HP0R8DnOBNINOplaHoPRbJgHwRzuLHbctwplCwkpf+HUIclU8j/wWoHqhDj32Ne73sTao0vbc5piOIPY35rkI4BAn07GDSybIoQnWl42zRNQ2gpORz6hUvglScz8uueXYnGCRZyuT4pbX2</vt:lpwstr>
  </property>
  <property fmtid="{D5CDD505-2E9C-101B-9397-08002B2CF9AE}" pid="44" name="x1ye=135">
    <vt:lpwstr>ZfVpjfJFTBOBtx5ROuR49LQWTQIdtbgblCUJblPkgEsDGfkqskdQ+GqVzNCRKdQZS79mchDmfteOPfcxFvueiBwm8rVHtOtQlMiCzcqkOl5a5p8l5/kzx3M55kSzClBK9LOr4CX5+0odSNS3gJAP+c4sPswxJJaM6c2Xk/VoxbwVZlXPxPbXyhhUDUgbvRrtOVgRDAAmdTHJU/5zHbT/mnkxwsWVUCPZbR6TDWDJAKEAHArywBYDHlaIfZEN/a0</vt:lpwstr>
  </property>
  <property fmtid="{D5CDD505-2E9C-101B-9397-08002B2CF9AE}" pid="45" name="x1ye=136">
    <vt:lpwstr>QzJXOBfL1huVES3zBmIDPWhgaKM0w2mpQuIQ9EeGOaM+2oEktg47uZsKdroOJkGCuQUIxAuavJwdX2yoDOlLGBimZSToPyznfz4eCz4XHVPnifN2/MGakp2Sshrk6Nv/UloC/cEE6BE9B3oTD8h+3nBnBnHLAeEETDkZUuZzV1QFYJZ7QHASDZQR+SOVujGwodZSuVwU8mTgJ2m1/Iri8Z7AIYhr2b+mmU3KKkVDZ/PGKvVenbC0TYsp7g9oLdX</vt:lpwstr>
  </property>
  <property fmtid="{D5CDD505-2E9C-101B-9397-08002B2CF9AE}" pid="46" name="x1ye=137">
    <vt:lpwstr>n7g06plhQaWYeqM753+3gQIG1j13mpC52osqbvzQIY94Kh2aaO2R+0DgDIBiZqcRibPRJXPQQr1FwI3wSGbDO6A1Ak/qbKWu3x98x12+USIIeF9p9QQSANDjI3UVrM1YsXBure4vmEikBESJCzzahtucUEI0RipyP6CLet4uE0GWtUuGz5Wn6juJ+MGGW1OIfHvtWn78CEl/cyWF1uueF+sha27Y19khDln483uHQPYyCJwB4EUswj4MIM6t6xZ</vt:lpwstr>
  </property>
  <property fmtid="{D5CDD505-2E9C-101B-9397-08002B2CF9AE}" pid="47" name="x1ye=138">
    <vt:lpwstr>Px5jm23wyQXx0WRApATub+AYBIwqPGMlPkb9fAitardIJrYlkYpIaru2m7T58TbcuvIrAfw/2NqGfoYP+zj5W2a8lfp6vJxp73aqAMb8BvyikLE4m6Xlmi9tezmrZSS8sj/b5I4mkU0GFW4BWpTFHQ6xAkdkfamPC4fIDXFWyljk8noJACf6cvo1f+pZe802bcs8llnAtxV8vkYgmQkj3BL+ATUztIIsw4q3MekqFAmLXA9BUzeu+hQlszGwKN0</vt:lpwstr>
  </property>
  <property fmtid="{D5CDD505-2E9C-101B-9397-08002B2CF9AE}" pid="48" name="x1ye=139">
    <vt:lpwstr>tmMJPp9Jmq7mXduwE2XObRt9aUePmS99njlsBhbrQe+3FGD0YmuzVquUlqVuEqTZJJgVmtH3h+qn122qpYXVGyZcMJcOptNNDSMxTKMEq8H+WDeBRI0gPD37XCY5OiwHv/uuA3rWaztyEvnVtFWQoH3akJ/XLaNO1U12d3L7lblyK2LwHDaJnyUb2m0zOHL6AnLA7xRZR92sxHNydNoYl89CD3ymR89Cz3Qx3FsAgsdUTXRFilV50e2ya5mpk4x</vt:lpwstr>
  </property>
  <property fmtid="{D5CDD505-2E9C-101B-9397-08002B2CF9AE}" pid="49" name="x1ye=14">
    <vt:lpwstr>c7JfqITMShPH2QugeioA5RqaexEvpLtDpA2QnR+HzE9mwEOWMzNMYKS6YZdyRF/al3Dw4tcxgOZxrsmA4RTwkGbeovZJF06O6AmCVR5sutv0Iun3jZVgGngvOJYRBqmMGp9Y5jrPn3llyRKqHqDa5w7cgu7txmOG1Y+VMtRIA0+mIIxcRd4SfxZ9WZ75sgLHC6MJTKy0LdF9LmqHcYKXfgyI+0mH48b60x/naffPSfxo8gxiWXo13SkQqgmVwLP</vt:lpwstr>
  </property>
  <property fmtid="{D5CDD505-2E9C-101B-9397-08002B2CF9AE}" pid="50" name="x1ye=140">
    <vt:lpwstr>weZz644gkM+PMFV4CeDsDGkAvhVq27/+Jtgfpxuj3Re2r5QP1+b46Pbqp8J87FNZ8W2YnJi7Q2YLVNNqsc5y40EMW8QwEtxP8DQ0iVnkiZCSGogrrSvWjgF00bQPDQfjpJjFKvsWkhrwBCO/CuNF0J431Gb3R0YiB2kdj5DLweP0NY9PkE98xOZPkdtu+JrcdADsc2pjeE5v/dy7m8IJqx0YMXe1m7XYyXi9zppotyGpxxdpA2ncgdBm1dt27fj</vt:lpwstr>
  </property>
  <property fmtid="{D5CDD505-2E9C-101B-9397-08002B2CF9AE}" pid="51" name="x1ye=141">
    <vt:lpwstr>2LuuNka8mrUcX2tjP2tU6tEWop21YSDfnD/amy13YZRyghFEWYWAfjOtqfjiDk3tLc09S/TPyOKXoF2YX9dhdqBh1WxITi4fm4pjWP/DMay+W85UoIdahzEVBDLztNRU2GeApMIpf4+jDUi4maoTfldy2e0x16W8a4jdsI+7T8aGSMq8TkZnxtgYCj3KwuX1tF1ijCui3xIftk/2e8yXmdiputYFC5MesZnx3ywk5dgL0N/0BkdJghttWny+ZIn</vt:lpwstr>
  </property>
  <property fmtid="{D5CDD505-2E9C-101B-9397-08002B2CF9AE}" pid="52" name="x1ye=142">
    <vt:lpwstr>DjtUv5VlPwLIXplqjvNQJ7ohm3p7u0RxhROtzBFXiY6pXD0C1cZ7CB2yCXQMe0ih9v+85+xZeSIvNZMXgj3ECYmFC11jWSWF8pU4VbgfrXBW+kOTzu39Nt7X7/cuA2mAg+XsFvePELOjRc+CVKMFkpyh96F7Hnwf9IpKvaRcdFfBrUYH9eGT2+0wSCdoxqxHw8mvdEzmh/yE8Fd4JFr3t8MKKLM1OVQbTc/j4xXjsd/5t5WWLkp16EksPY+xkVQ</vt:lpwstr>
  </property>
  <property fmtid="{D5CDD505-2E9C-101B-9397-08002B2CF9AE}" pid="53" name="x1ye=143">
    <vt:lpwstr>7knkXj7xk9jTyDn4l25rCPe+pbVieYaG98pK6wJ2ib95itOtUmMjYx7D++63/Y7BluZKeK9+ga8O3VXp5b5UNAZJz3PeEFLD+2ka57fV61ek4aVwaQ3pLzQntQDDSk/Hv1QaM2RpDMD0/lL75bsEevLwkwnUIsgH4IdO0oz/mDIPbtg0LvdcMSv/c1wZ1+Bgj5Ss6fnLqyJxQhc1CQVHaNSTD5PWzSeZsnyz03qRTLVLnNWGoI1ggHjiwVxVzf8</vt:lpwstr>
  </property>
  <property fmtid="{D5CDD505-2E9C-101B-9397-08002B2CF9AE}" pid="54" name="x1ye=144">
    <vt:lpwstr>XgBaoFizqOyASPD++tNYRhTjPaqm3Dp38t9vGLN/m5i+9eLTixptWKo2SXxCM4cafeN/eHXKhgN25zCYO3NjREEKKWROvtKWGxdbKNdcAJGZF/hmsjel0UEWf3RKsJcFA2yasjYdkj6Wy7kymFcvxO2M6LwNDX5KgS6tniYA5La/CtIWT8v4b4trulpCShqEa6xfGnKpEWQSBD8qyH1XD/BHGdQ3/HmH3ADuFZ6HUUlw1iFflIiGhG7EHaX8ksU</vt:lpwstr>
  </property>
  <property fmtid="{D5CDD505-2E9C-101B-9397-08002B2CF9AE}" pid="55" name="x1ye=145">
    <vt:lpwstr>OunT2EY8aG0sKMJ7AUwqXyskdMuAWmM5fV+RKNCN/3Tgaya1eHKp/OWPITZd5IS4LgIiWmu37AGe+ZXARlJFS4xGqqG2as09Bxq1mZQspFauWjAK9JcSQadjWBxnjfiInwY1gh2o03tmGk4m++WLl/QSx9nRXxgg+ZELTIc149Wss8nTn/ne2F3INHhnsR/ZK13ydJIH3DK1ghepcVCyDFFANreCcql1lriG0z3NR9Pa1zcKGQRlr3A6cSm0yWz</vt:lpwstr>
  </property>
  <property fmtid="{D5CDD505-2E9C-101B-9397-08002B2CF9AE}" pid="56" name="x1ye=146">
    <vt:lpwstr>nuDbspVoFAkAM2TUBSI8j/1d7Em5KiNNZzIbm024gVJvThAfVXSRRIeVVsNFWatNBPYDk9pxvXdy6SxwevBGcDGmbhRACHvWtkdROnt1E60DFiil8sSCAKVrAS91wOAsfzBDSq5z3hWVi16tjCREGpiyjr+dc6LKv9ospIr0CYtr51pA99/QigQoNCN/CPDBr3gEKdTHYRdUCSJXazS1GRvOwAUWozTJ8aCJuhiWsEwHbfIP1espxlLdn5PxkaO</vt:lpwstr>
  </property>
  <property fmtid="{D5CDD505-2E9C-101B-9397-08002B2CF9AE}" pid="57" name="x1ye=147">
    <vt:lpwstr>2dO27txceAmtrHXwJTr02up8oKSbaQWeE2RPyn7fcO9u3ESJeCCY/qAnPlkrd+DfRv0xIxfIp7UKELLbZNhf3IXJKS79tH8WvGzNNxd0Zzy7TyNmAAWq5oe71vWK50C3/1D0BRA9yHAfzcY+FwuBpkWyz3kHVAYp3F2l6h85SaKu34nVJt2YPKGpqn034rCn2+CTY9xZkwdvuetHCeFKdxeUER82Wu2Z+OuyvKI+aCIpJOw8nrkDPZkgjPTMH1t</vt:lpwstr>
  </property>
  <property fmtid="{D5CDD505-2E9C-101B-9397-08002B2CF9AE}" pid="58" name="x1ye=148">
    <vt:lpwstr>sUg8OxOR8XS1tAuaLOx+MoAXL8kEtHQerfWs60QH3PcvpkEzKESm+BK/KVXvs8aQQ51W01ufW4ymb352Ekmiu+eOq2myFqNh+uzHhnac3BzliyQM1O/qqpPgQ3eTgV0lDoKv6q6yLKrntQiA3A/VXGtXih3zuyIouIKamlR3sL134EB9+ZLH40oVUHtRLV59twnEa+Pbo0jMcdStHrzMk5wjgyLwGuBcqhfuTh+aWRGWZ3ujuAH7JRBhQ5WuFhw</vt:lpwstr>
  </property>
  <property fmtid="{D5CDD505-2E9C-101B-9397-08002B2CF9AE}" pid="59" name="x1ye=149">
    <vt:lpwstr>FX8h4hIm/04Wrn8useqrq4/KMn+063vY89a0xmcv1dEnzLk06ILf8TYEJbDjAW3ngc0p48VjLyHZtkosy4UoTrPzs19fSvEci/JzCy+btH5cXazdEP0dyPlny445s51M7XLXxQsPfTVA3DvCwXd4xQx8ozTUKOQjlQHkSVgIkRSyUtDIQpypBIeVfZISsvoGT6+1DvzIaK70Ceoy3GNwxK8YfPZe/D2DTs6uuAP41CIwhswtb+UG88tz6BPd8l6</vt:lpwstr>
  </property>
  <property fmtid="{D5CDD505-2E9C-101B-9397-08002B2CF9AE}" pid="60" name="x1ye=15">
    <vt:lpwstr>Ge35/vg0yYTvPvUtKoEYYsyHbCEbTtvYWpB0qGruy9oBOZ5PE5CuW5KbE6xdHcsjlmuXTwLTQirm3yBzV5QUnxcG6Dl8rFjve0KTgCox26RE4juFyk4UOU8zPxSYGVkfFkW2WCa6IiJ9cO6v9JbBSA0EhfOnl9OZ1pRhtO+rLndn2ni0jdt39RdLi3PVbcfgqgAyY5UVwBqt24Ltdoi1jVG+70it+tvmtC/1qsh/X2oQg2j1rjxBdDeJ0iLjDMg</vt:lpwstr>
  </property>
  <property fmtid="{D5CDD505-2E9C-101B-9397-08002B2CF9AE}" pid="61" name="x1ye=150">
    <vt:lpwstr>A2UMFmDOCUYZv86V+E+bHKCV3zFX0+NDSSogSEhf0F9EgW3OTQ+DemNAHt1rcEN4TUJ5FNan9fTUL5+7JPSD+mj/2ET1ws/aSteQdAteq0MK/AtYQqbZulbF58UdnjS2dAyL1Yw+4DzHwu8BH7UuqXJU9Db8vB70auATtEc0rukO8ffRQmrTzn2TsFsDoqOm3GTUjggbXzmyLhxp/j6nPdPuhgja45PS9YRwWDgvEkzTnYDJQfYFG3wZ1+Ug2Hq</vt:lpwstr>
  </property>
  <property fmtid="{D5CDD505-2E9C-101B-9397-08002B2CF9AE}" pid="62" name="x1ye=151">
    <vt:lpwstr>62+43m8h0JGe9QaaouQqNDkWjIIVpo1hFQaPwhRaHeSMpq0TEndbnBs3L/46vNhZCnfvbHP0hRevtZvgurNICLj2ft1L2UBXECER10Jq4KasLMKcHPC9tMKGJgWG2r/iBe1yY9eQkJQa9ZqzSWz5GCATU/+clr+XNkwNcbDWV91wc3vNSr4bZIf/CEna8P29ZmRmuUUoOJW11qRl0NIkEFd7j1xOgHwdCIXtn5QQeDFD/SaDuLb4j3CIjYA8QVp</vt:lpwstr>
  </property>
  <property fmtid="{D5CDD505-2E9C-101B-9397-08002B2CF9AE}" pid="63" name="x1ye=152">
    <vt:lpwstr>kKLVeyEdTMugn55pTYCAx3zSnSmsOa9WMLQf8ZEt8l9unXFi9bcG6jM9dYJqYfLYbqqREceo6knimYyYfIy/p9WVrXdzNbvHvSh+WPAk841Xq8b/Le+/fjSD1XZAqCgRlXBayx3HjFr3qNmvaLVZ+0ipMlOPBFmy0856YKYwI0Eq9G0ebsTMxRNH8A6cYS7162NXLQOVQ2SmQ9ju7Wf0LaTzgzuLLN7uSjoHfNnFlLyKgSUdieEtiIBc+be3fc5</vt:lpwstr>
  </property>
  <property fmtid="{D5CDD505-2E9C-101B-9397-08002B2CF9AE}" pid="64" name="x1ye=153">
    <vt:lpwstr>sJ9F7lcM79vmnMT7TeTC6y6odq5ZzrBBkyECYHao9+q4Q7AqAqhIuwiKEdpt+xNv94xwf3DCsAYf5xnufnkfBqtEhw5/56S18Ewo/IiwSz1BsJVkirc10+qJtAO3pWQiyIUtKFQfAD+DOyawKq3vhWemX/hwuoEPxmIBbvW44K3S+XlwTVeesP2uUxPxrg0B+g+U+ykuS/MAZWT5fGulbspHCCdLJSU3eK0s3BviQ+0HGAQIBGQ92YI/8JMWwv3</vt:lpwstr>
  </property>
  <property fmtid="{D5CDD505-2E9C-101B-9397-08002B2CF9AE}" pid="65" name="x1ye=154">
    <vt:lpwstr>TubzPPtBSxJgefJdrvbUJ5wnfGnoPUXba2vvErZFgGSieMW5mSZW+wRb82Ec9D6leLGlglv/VHkEfyx2wZSp7z0T6WShl5W1a5tX9RtLtZURk+c/HllTCHo2Lm+XaRYfsufp2BluFmSB1giB6Euxx7gVPaRXn/vNwlNo91l4on72CFhaVoXtcAMZOE12L8+yp/t01vZuswanszuBkMwd/jwYLdm9cSlv0yi5RIrEoyjjLY7dcvyZzvu24EMjViJ</vt:lpwstr>
  </property>
  <property fmtid="{D5CDD505-2E9C-101B-9397-08002B2CF9AE}" pid="66" name="x1ye=155">
    <vt:lpwstr>yOHZJU9f4zf0vCXDeSSWsCZxU8xY8hqG8YSljvAxl9oFEkOjtCYH9+y4n0vSsVVTPsqAVudIunnWJSFoKF00vCzW8T1+pmWQWpYpVtxgKJAW+F4AaIr2mACKgeMZUuu6fkFqxSfXwMNWs0vrnsBJcz4GJaXGcEMbiVq7e54Z1FXgzILkjQVlyhzEs1EYWDcQdfDAC/D3k7dHbGXSMzJbBQUTAa1Hw8N9A0xM006JCYvXRmBnsxl6oq8e1nn6QUb</vt:lpwstr>
  </property>
  <property fmtid="{D5CDD505-2E9C-101B-9397-08002B2CF9AE}" pid="67" name="x1ye=156">
    <vt:lpwstr>tWhvSKgu38KMc2sQo70dd+rTnFQluTImyAF6yz2SmF/ai+YDDvPyMIq1HjM8n+ZCr1/aHrq5K7zt2fZlDsXz9pcEvNEcpx9k4rkhcmqNqUTSsSwxWVZaC2HzI4mF/ThadZSeV0SvFxli05V6nFn5up16XlS8/mpk2gFgieuG34Uaepf36XCJ/FKRcyf1yIyzuxFdATm/uJTPhRYeWnsHcm2gKprOMH2JkO5e1TipT7cE3WD/Zu9bszARBeBjy2U</vt:lpwstr>
  </property>
  <property fmtid="{D5CDD505-2E9C-101B-9397-08002B2CF9AE}" pid="68" name="x1ye=157">
    <vt:lpwstr>5u6eSYZZbgVg4eBtFMVP3cqjmYDK56McxnYLgQk9F1DDyereCsDV/93cx9awr8ZfHlVqRdHQfJcf3ZLI2orBSXdvp4cIHTpdEZH4vj5fBFNosWCvM0v2+j1Toymxb0aipOV2HuPVBMsLXhYDTRfFHQ7miFEGEz/DdoAKoST63b3sjm9urNiQZg2+wRWWmHxr5gRq2rKc2jn5SjlSq8faFX/9j8A5NxR/mE4Vz77EJ7Uw9UeqZPM1u9LT344Jtw+</vt:lpwstr>
  </property>
  <property fmtid="{D5CDD505-2E9C-101B-9397-08002B2CF9AE}" pid="69" name="x1ye=158">
    <vt:lpwstr>k4MX/ZK5rfsdL4z/dd9PtGouML81X6eZ2pWAT/eOAe8oDiMif5HlyvazvPcj5NApjAUH1X/1W43VnPmAhdvAjIYBq9byP7h05iLi6jTsTX6GYggmSM69KTYny+SVtwo+ME7cY6yZDZEeWWAfJLIuBCwVWlOytu7O/cqCJX+WbLwn3hNyeC6NIyfsAEOgvMk5KuOUwb+xk2oiMzXHufA5cHwBr08zsShhmNdlJ5DX9/ZJVRmJzVzYVrnEd7xx2NS</vt:lpwstr>
  </property>
  <property fmtid="{D5CDD505-2E9C-101B-9397-08002B2CF9AE}" pid="70" name="x1ye=159">
    <vt:lpwstr>/00PuOqXUR6fpx8M3Mq0ocVqmt2e9qdSaq2XMTJLIYGNppfWo+i5/dKvpLoDKL2k1BKfenbDct4a0j9sCDE4piaeccOEyy7zQMKGBJL0ncmockvDxq0/5gI92Xaxy+XuDlibBlzW9zhflHl8IKk4Jj9+67gqMtP/xhiv68+1pK7GnrtkQgOUaywLcIKGLy6Geo+SLD81OPKyLMyFicHpDWWfST3JAHkJGZKnDMfjtDqnOHGwRXwb+O0u/rzUmla</vt:lpwstr>
  </property>
  <property fmtid="{D5CDD505-2E9C-101B-9397-08002B2CF9AE}" pid="71" name="x1ye=16">
    <vt:lpwstr>UmfPbKeZQdKnNbIH2bFZTR29Txy0NZgICaOpKnce86xdX0ilI5/dIQ7kPcsMwvcUjSIdsPkcyvl9yNwca4vmYRGxMeyKycXH5Wy4/d3sEJCH/UbO3NIYZSyNzAxELe5FStlxA6YM83dcxzsC0J/Av5K3sti3vO5I3TsHub9zHgXQGlOr2OexBXFtL5VRKVszoojHGA+jaGrCl9RZjpxbkhIbdOYYrpG/MxpiJgEhdNVztMyIHbCqL0PnD+PL5e6</vt:lpwstr>
  </property>
  <property fmtid="{D5CDD505-2E9C-101B-9397-08002B2CF9AE}" pid="72" name="x1ye=160">
    <vt:lpwstr>QlYTmybJTad8QGyUw8Gw1mIaApAR47ejhA8P8U4BS4awGL1d36FAW9td3empUHpsSe1OY1Cqs2sWedT9pDRjYV4Nb4Xr3ea833wqUFUjCjnWg0D4nQBPIo8GjommkS8YKM1wfsG+iC9zGW5OUqV3FQu5HSIaloDKDQtOI6C7XJFuumdwiE7c/U2un36Iix6w0f6t0402qXYWKFb0Mq7CO+LOpvihI6tJnz9WTDA8KBmtegoHpzgUKYd27o1EWyd</vt:lpwstr>
  </property>
  <property fmtid="{D5CDD505-2E9C-101B-9397-08002B2CF9AE}" pid="73" name="x1ye=161">
    <vt:lpwstr>MMDgitDn0jUT/UMeX77f4UKibK+vOPG7g5X6Tq8BEM0XlEIyB0UUSmeDYZwqdTtQFqWo08Bx96FynDxullU+YigNubSqZM99xhKSqZtXs5AqpR5zyPJDM9YTuw6aeyx2UNoPz6HPnzfe1jQnTMwErc/3a/ZZJ9NDovjraKU4/w1p13FWmIATpLON9nyzvHAR25rDUc2kk0E/iVoyXKuGXz477q4HPVwyimE3FQCiX75kG8NkLHOPu5Ec1ur5BzQ</vt:lpwstr>
  </property>
  <property fmtid="{D5CDD505-2E9C-101B-9397-08002B2CF9AE}" pid="74" name="x1ye=162">
    <vt:lpwstr>/bfhFMq6mn6jIZoGuF85bAzAwq0nozE5HCU3G+wPwWR+W5Ui89rayqaSFebzWdgIbcaE/NfztCVcbyLI560rk1WM6eKxIow5A6MGAGsQr2CFQYdc4Pe5WGU0mYg/2999yCd26umPZyouIVU40859qkYDj6BB0k6nDn0206RRD/YnXQDWBqPtxjvlYfjtVJ38btEjGCKnYmx0CwdQNGwRGs19smaOQesBJK/VxAUBYtyoFIWYp9GWGf3thfu4W9D</vt:lpwstr>
  </property>
  <property fmtid="{D5CDD505-2E9C-101B-9397-08002B2CF9AE}" pid="75" name="x1ye=163">
    <vt:lpwstr>52bI6hRhI712QiTe9gkOORTRLR+rwp4bwOIWCHG9xKl0c609XeP4wtMLQjt/Y0dfi3o6OeA0lhSgR8IsaZ33blrJv1Cxqnv4LUrDqiQx8omuR6cbGeFsnX0yHkaqGbK6CiA2pJYoUEwFyZqDJxRBRu4/5LjyRNuxc9oxUEZMD39pi6IW6GlGK7ecjk4+LiiUt8jIAcRnVYb2qlNONwf/ag41tD7l6iPDVG/4NaLVCkpm3Mp4CdQjOm222If+ojb</vt:lpwstr>
  </property>
  <property fmtid="{D5CDD505-2E9C-101B-9397-08002B2CF9AE}" pid="76" name="x1ye=164">
    <vt:lpwstr>ccyYrGQYrfOBj5FEQ/qnupP+/SpK9ePrhX0tEu+iwB1yUA6reeqzn+siDRTPh6r021vVN0oS6vQauBV/qvQn6KfiXdmFE7cGjKAzetHHGrAv1FbCPHxeRqBjogVplzUVxgkuNcxtKu6t5SAGVVic8YXv4/lE3ZXt7RndarfRc/OdLTT96RZyx3wbUt5Gb5voJw4UlF9CKhPpgWyGa/WeQI+0OIcoX97gcj9jpSSLEK6rOxEKFS6/0gEzjPGksqC</vt:lpwstr>
  </property>
  <property fmtid="{D5CDD505-2E9C-101B-9397-08002B2CF9AE}" pid="77" name="x1ye=165">
    <vt:lpwstr>8xftSQ9NapXD3bn28MHNmlSB3HSQr+EewBWv9uYp7xntyPicGbbteHpIBu/PcKTWjPk4HuDz8czKJq/u6fkWQsnVak25dKtm+dKHhJa3f/sX1Lpqd/MwyG81mpYzVH/axBTR8URgxo4DrvvuEgN1EcvgRHQ1d2dU90vhThvJdpLVPL7UJ6SrMSw2pV9sUa4vFLxXRaPPboKoUKAsNcThfoYijAYFOaesBEVzxPTB5jkP9YS54uoEJmBN2Swm/qp</vt:lpwstr>
  </property>
  <property fmtid="{D5CDD505-2E9C-101B-9397-08002B2CF9AE}" pid="78" name="x1ye=166">
    <vt:lpwstr>GEzCxe/74rYqmmxLwneCiCMOvDIV+xE11IW/8kB4OU0lf0/dKxzlBTFTy6VI/6OZ7Vi0hXmotWmrtVP91ayvp8PpKtkVgBRJEmVM7V2gFx+vjgYFWj/X16xr4HI2fpGQZbB5KEvkuKnT8jB+emTf1djQPP9iqXrrfrbAQumu+KUf7pTZjKKO1HblCe6397FPx09j4jYhRh0PAvYxuX2mNISp409FduqKcU+gFiEaIJwIeqjniuBhZVJGnngwPew</vt:lpwstr>
  </property>
  <property fmtid="{D5CDD505-2E9C-101B-9397-08002B2CF9AE}" pid="79" name="x1ye=167">
    <vt:lpwstr>pp5kKcR8LXx3L0Vc/UnzyqPUM/5EEPucDi5lbvDhcZWlPkGnMGXeXJYWRMc/80C5nU7qI4tm0rzNntklFSEwu+9vnE10VO8oC913HT3RU83fGSFc/EdDjTQ4R5vqbWy9OWatg4ZXAh/ZQYalDXCagAKY7vemagoT0bVJ4nwlZ148oLHbVfk7gf2bw8swE4t+2e8KRfZUMDoV9zki4y4ZygMciEcJ3g38Pvi0j4zeysEq1iWqZEPoM/dkpw95uHd</vt:lpwstr>
  </property>
  <property fmtid="{D5CDD505-2E9C-101B-9397-08002B2CF9AE}" pid="80" name="x1ye=168">
    <vt:lpwstr>S8BbEgT/OXPyA56VupSD3L8QohjVArhl6tCP/xQE6DrLEHSmsueKrEZWjyotXXm55kImo5cJnl9WVfbx7QJaikF51EUCfC96xdZ/n8eYQ5h/yvQyAkrCxEEkkmwNMF9RPwHdjdMviIVvXD+ohpru4OgPdDWDMkZU+rX5n02/RAGqEoQ4jZQYmUkebnelsbnNS+ukuKYew703o/5CI23Ha9bR4UHFtDx+Xp5iWfnxY9Jol7lwQFIILD50A+mrNCT</vt:lpwstr>
  </property>
  <property fmtid="{D5CDD505-2E9C-101B-9397-08002B2CF9AE}" pid="81" name="x1ye=169">
    <vt:lpwstr>2+8R9/zpHp7ZvVW6Q6p4A3aZZ79lobVu5zkKn3fNZbUNuPr6t5CsQ3Ip8maMdNULc6MSe0t5KWRRLHegXAbIZHZDsZ0nzGOONifo34adCkTiNATkQXQgjHYfZ3oi2zX133TpASTbrprwTi3edfoJaAjh3Y91PioS9tsCAtA80mteCoti8D+o+99yEgj0Cj1JomaPOCXwUrSYPmavibHb6VC+1b4/Ixzv5WuS8dZp842BqlwWiJiK1PqHqmjd31J</vt:lpwstr>
  </property>
  <property fmtid="{D5CDD505-2E9C-101B-9397-08002B2CF9AE}" pid="82" name="x1ye=17">
    <vt:lpwstr>iEFZYKCtfm1coDu/Im4zaskVKYpPuYBqWfJ5LJ2xZd88XDHRg2Gg7jebDMUnAspSlrfX59YVaYhtKkilICCkFXxk13f/jKRjzy22GQ+dPRjQZnscXAOXSD3ijfvjzC2GUtT4nqA09j9hJejmcHcqaFbkI8lXxT8JQxgXZeNz9Y0Nl1+XsRlgy8I0JcSEpWlPX+nkM0uf+4oQcxMzoLYZQQ9agxZ8KeDZ62vM7oj1NwApmX9gVrwdaFlWdS8rvuH</vt:lpwstr>
  </property>
  <property fmtid="{D5CDD505-2E9C-101B-9397-08002B2CF9AE}" pid="83" name="x1ye=170">
    <vt:lpwstr>IEfDH4MFn2AxDtJsmHggoFGicczsBG4bHQ/irEu0Q7l6TI2+i2OhxdTrLwyhIctAx+2yyMa6CHVIXdJcruT0nLnsiZoWlgtmJVmjqpLPadPaDBNIgQCJePeYOAp2hNf+p2/cRajlTDuI6IksuRr+fPZ0RmgkPk8zkCUTlRk14svHiF86p3SD3y9m2BcV9ZJN79Ov5eojT3DwkBvZDNRKKUZ5ewTmuXtQkoya0ZGHtyFwOJxvQm83EmwAqQLP6ar</vt:lpwstr>
  </property>
  <property fmtid="{D5CDD505-2E9C-101B-9397-08002B2CF9AE}" pid="84" name="x1ye=171">
    <vt:lpwstr>MMk8LIteFFNpF9ebXf9YUEIKBF/ciIM+AwE1rfYt+Vfn6i5ekSS4XjX6cVzHzon/75iOAsisrCmq8a9YJMY1KV+Q22G+/LVaTl7PyiOdvhCI4yON6/UXH2hITpjLxi4AY5vVCF0FdleddZB/8ghZt4BXC9DPAp1o+Qdvnf8phVkb11yLf25gXtmB9T19VeiViJXIemIwYCVO5ZZpXl5TyaBl9IpdgfqOv0t8ieiL8d0g3GXHbFtvp7eMLb0zL9w</vt:lpwstr>
  </property>
  <property fmtid="{D5CDD505-2E9C-101B-9397-08002B2CF9AE}" pid="85" name="x1ye=172">
    <vt:lpwstr>J5/Y2UrHR4BIxkotzpZ0YZeQupvrjKSzLgVYUwhI2t2k+EhkSERwwGI5jZ6eLWgYhVTMYJtQ6V89KXV6k2rut2otecpiLJZhdFz6w5c6l15W5w77aTL574fYITunWojtGBJXXPvAP7orAtRB23y2oE4/nym6dV15JSwFflsZVUbbhefcR1HJFEIHC9886xPCLqo7P8esHNApbvCBQQqfVjrYB9CwrKjs/YlugdkVSOvcr8TvypIPGh7SGafW13V</vt:lpwstr>
  </property>
  <property fmtid="{D5CDD505-2E9C-101B-9397-08002B2CF9AE}" pid="86" name="x1ye=173">
    <vt:lpwstr>VN23j/fTsKRf+kHV0t5/+vWbR+Q4Aji2sp+8AcWlmrRTOU+1OESlgDaA/7k6Z9eT9J9Lx+Qmh7TQ/BnonglAaZDfyP4EWy5CJi63UqEDx2QGl8T1BhylR2t0kOHDZNy4Zuh/DecBCtiRW6yQ9I1cfCiLV7VJ72cmvK3G7Y6qQZi6PwIgyWYfOY+Gfh1RBidTq/CUXeTKCIlTfXMEeuj6jCKuhsdmbQMvi+bcWpTV5jN5MUOMM5GOBMnobhk311O</vt:lpwstr>
  </property>
  <property fmtid="{D5CDD505-2E9C-101B-9397-08002B2CF9AE}" pid="87" name="x1ye=174">
    <vt:lpwstr>WGkO4YsYWPRkP5Rc6zO8G5yNyQQ/2wulX/EoLWvoLv6T9SBtbBU8L8A+AiqKbT/oyAkG7L9rPR/fcaYl84L0w3oRSZbtvwwsFBS88Vtj+qOphJePUcB8IGNVlDJp0Gu47zEpB+a6y2Vddj/VhIDpgb8Od6yplarXRTdEN9WtVdcNtI0lyFj1+73IFOZOOMcbCzM8WbBI/iVVjBxoO0EJWLiUr3eV1DrwETSu6AKj+bKdz+/RNWE6S5p0ux56ykJ</vt:lpwstr>
  </property>
  <property fmtid="{D5CDD505-2E9C-101B-9397-08002B2CF9AE}" pid="88" name="x1ye=175">
    <vt:lpwstr>CejCHmShRIb3J/iMjtY4lDbQul1cn85Ea9I+jm/m3q8k4qqQualvyquIhI1S/N8Lnfr5wxLBVp3bWqvJdwd7YaVRKCEo8vZ6xyxpYWO2nZw9ZqGVvk5hFb94cBwmmeKfOXeYFGGAvBI6GWbPTc6pcQTgstfsCYXMcsETqwxTwXIdueJ4vhpJJKCMevKDOamPNn82uu7Djoxjgt5ZDFjTA3BTjAyNOw9GKKvgN19Am/VVz7Ae7y1wVK6KjvhjP/C</vt:lpwstr>
  </property>
  <property fmtid="{D5CDD505-2E9C-101B-9397-08002B2CF9AE}" pid="89" name="x1ye=176">
    <vt:lpwstr>dvT3vOqD2+JR1nKtE8TZlsjSHPspfr01Hge4947VEbNQncz8GDUUiQY9u3et9b0KDt6Qgojt3I3jXAkHAr4nTp4oXCYTPMVKlF8YcJgWZznSMLHWq05dv3DVS7ppaayUUZE4LCvbVUOQ4eniktovMbae3Mo/Gctlo2eaoyJ3SyTgNht+jmXQJWLfBNq/YrBJ4qCsL2q0BHj0v98IjI5BLT6Dk7Hv15zen7Fu3c5dAoU7PQdNRJevpYsjMODsKPm</vt:lpwstr>
  </property>
  <property fmtid="{D5CDD505-2E9C-101B-9397-08002B2CF9AE}" pid="90" name="x1ye=177">
    <vt:lpwstr>H89IayBiY1QoZqHJv/fn+O0tLmjWJwxJrWid+8Zi97VmqcX/GDd3uKZw4ZSo1twcGFS8/34C0XV25fH2HOJkybtZzkO7ZXkas1ejDZ4g23YGHv+sjTLtUSKQcyNk3j36G9TFzSJYPj+bfSuyw++9mzKdq0SJxAuzFKUo3bUjdeg63aEBxMoExUphLa8csUq77RTUelr+hOt27FqsFBU6tAGBqsHJ+pbboAPLBsO25thlnoQuj+ehEG9903hmEwL</vt:lpwstr>
  </property>
  <property fmtid="{D5CDD505-2E9C-101B-9397-08002B2CF9AE}" pid="91" name="x1ye=178">
    <vt:lpwstr>jPvQUrNvHqyUV+wrpNbx72IXhmDFQwm24UbXI7vYOCCDqvwsSt1YGiJn9xCQdxRte1H2GGIzdV56HF9ZDB6pP/JGVdKN5gHP4hG2mSZd/5dr9TBL2xVdYhcpIFpVP5swfiSSdzMCYUngDf4hBWG1SSQzYdSwPYKMcc1iwvuMek4JAU+Zd6He1v8tUki6+pqCrRyvdbwnT166LU6NU7/rpKhOxn8cQZ4ufXkw+DYPJ+WIsUpNunKUGS5PTqjxdXh</vt:lpwstr>
  </property>
  <property fmtid="{D5CDD505-2E9C-101B-9397-08002B2CF9AE}" pid="92" name="x1ye=179">
    <vt:lpwstr>QmpZXK0y4wPOcUBw0aMcqM8UKGbv21cc+RzThaO22PbNk6Kvrb3sD5oIs3bMXiC2Y6bPOxaIhpDJCvywigaMm73VmkuTWVnHefdfa9MpP2SOaNAa47kSfIw8lvLKvRP85Fse1xhSU5BP+kOYiR8OyOx6reOiyQztNTzr7SQy/SLtx4YlzUWrSMO+5BLJhVBH6fi2g/M5InF+h5shHU1ZBXWmkh+ks5XtB02zIDrGHRTQtnIGYhCG8gvHdH5UvlN</vt:lpwstr>
  </property>
  <property fmtid="{D5CDD505-2E9C-101B-9397-08002B2CF9AE}" pid="93" name="x1ye=18">
    <vt:lpwstr>XYg32MJqLFl6N15esyW9ns2ixZbrML5dFMoMjqOTxzw3G1G8iQeD9Ll9VPxGMUME3mgdvlWuBUWH9+4fxl3Iv8XZSjQcyDg8K6fQ2WN7cM34MLIGmAmhkbkxgHxRcK13wKx7nOjzZ6igbvfmonHM/j4d6pO4m6wBBm4omLLbC6SlDfxhI29veYu9rBmOL4Eq5xfeT1RQ7xWP68iVpU84gvL644fbC1g8p7gGQHM+XuHIUuhOFPzeQ12SfA51HSN</vt:lpwstr>
  </property>
  <property fmtid="{D5CDD505-2E9C-101B-9397-08002B2CF9AE}" pid="94" name="x1ye=180">
    <vt:lpwstr>GgH39IlQi/o+5PF4wmsIWmpzT+XzX/BVoHxwSZyFAxnDfjDBtEVySO7hIFW6lgDX7lyICc60pudYo33ICupnt46F4aKwtfdru31QEXfl7z0Qz0ugwZuoTbNT7Nq5W4uOr2TGLiJS36vXDCXEEPWIv/5lyzJciLsEhhR3l3ckFpSpo/NNnCMBotGGebQjpGesWA14hEUOVIg9lZYmSoi87JnRHhv7iZhk7kf/0DWDdhkx+PH8HkvKcc/aCQEOU55</vt:lpwstr>
  </property>
  <property fmtid="{D5CDD505-2E9C-101B-9397-08002B2CF9AE}" pid="95" name="x1ye=181">
    <vt:lpwstr>w2m8/TL1/L/YY23AQlzl/p0PrxDEwYIQTrj35spvjKfa3+AnhPopAC88P/f5lbZZUC1k5y/wz2KesaGdxhO2E3n7gTxd0sBTP5csg/nYWgUguhtYTdm349OYKWrkhu86HRraV/ewXd+8agKaT4yv8TufnQ4TMHji3Nm1NeB7cr9jp5IzbarN9QGn82tDbQxAw93mJDx8CxGKxy6SCrA8djmGyvpm1XTwpYdC0K99X4p+sjDWe710YlJkJzJoi8g</vt:lpwstr>
  </property>
  <property fmtid="{D5CDD505-2E9C-101B-9397-08002B2CF9AE}" pid="96" name="x1ye=182">
    <vt:lpwstr>1XLBSB8aLs0+ksunsdLKCZz0RGrcW2ooSgT84Pz9fj7Jy+AA7bGpLyFS/RXcS2U0h+CnB4t1ZLZS0XzRm5SY9AMX0Knb/FdIG1gHB2KowBp0EvsyYgaulGBLxzQ+XlKKKyTsfYabex6Kt78tPapRtr5TXdyKfFWonfEg6VIyNuUWGjlGjBV7Fi5iH8iQvGU5szfKjIJheLh1jKRMMGNJtfkBfryAjCUfHjCV76F4+nVv/A0Yy2CEqSAsdyhvm1l</vt:lpwstr>
  </property>
  <property fmtid="{D5CDD505-2E9C-101B-9397-08002B2CF9AE}" pid="97" name="x1ye=183">
    <vt:lpwstr>jP75O8vgalsUDtottfvUoMFWZLU8RNRKEq/wOuP3w/sqJ9raxvCVQf20yzDmBOKY67UbU2vmtWfjPvc6X7Wt7yQvEx6Q/7a6S+N9q4vmnkV1mTWf1wZBmAWbB8k/THIT+ocM62QvP2WzfG2/E3/3NR4sGfgdzQvKa9GhsfARediZ4L/dCysKzlHHOugNZMocv4JVBePEV5d0MJCq3WRjqYQ3A34a3CKIAUSrYdo5R6ebu9FCoILnk7pm49a3uGo</vt:lpwstr>
  </property>
  <property fmtid="{D5CDD505-2E9C-101B-9397-08002B2CF9AE}" pid="98" name="x1ye=184">
    <vt:lpwstr>Q0phYIW5a/Nk9oFfK1qIEFv4vfbzUPj1fCUDNqvFL7mFznRY6vcavtir5JXcAc7nZglY2mMufDvaYHtf4srzfM82b5RWgYZnw8JLOJSdOBCO38VFpNiU+LL428rJz05HiIEkMzuHV8e62pFr57BK2peEe2UqRGuOzVfJomwOxcFXBscB1XyxrOe9bPMypFRQUdNnUuw92557ZvPnfXG++9KlttsoMP51f/nFCuJ7Bcua6GlGed/6jE/bPHHjrol</vt:lpwstr>
  </property>
  <property fmtid="{D5CDD505-2E9C-101B-9397-08002B2CF9AE}" pid="99" name="x1ye=185">
    <vt:lpwstr>GnWhLhn9VUrzx9TU8ZwI8WqoHIuUX+b7PYUj6jP+opJDrxajE54ffgQfRR2YbLYGfMCIm38QsxfibtI65kNaAmd/O+HGTMTcubiqxmK+zzkRH166u4M9rWBEqLkkqhhPEJ3P5+3Jr0T7vMdhZ/nZ/Eq6fsjyu1mXhrDoy/sdcpoArQbXTPP/5eiliTEO53PKnsRxBE11s0pb4QekLmfGS9U0ttClpZGrFsyiciDob/y7HrQoX8dEx1BQo3Yq+uB</vt:lpwstr>
  </property>
  <property fmtid="{D5CDD505-2E9C-101B-9397-08002B2CF9AE}" pid="100" name="x1ye=186">
    <vt:lpwstr>xU9OWfDDb7avTEqZz+UiVuXf92cD5YjEZPnt+So8BSzFw1xaCkj9+hcLXhqTuWuM0DGifXDHkh/wxTCGUIvywC5JA1KgWuKsHsb38ipKROZ7RTcG2ZL0pcJXHOIH5wdgEFtgKGQJ0GWdpMxaPgygxN4UsKKNiy7j05zbfJo4l0eCio6Z/voujBWUEmIEerG1QCEoigvmFmE0Pu5WvRDfDxnSrez2cc3a2aAD/K3LDRvRAzpBkWxizlYkhWJgCeB</vt:lpwstr>
  </property>
  <property fmtid="{D5CDD505-2E9C-101B-9397-08002B2CF9AE}" pid="101" name="x1ye=187">
    <vt:lpwstr>r1m/8HyJtqk+6eGDpo53T65LZBlEnB/Kxrz4Pv76sxEIoBmbR/2kzb4dNMFxTBbSeImOEZQj7+uzh+e7cvMBSzEzez4M/Cu7fofusyyGiUmk92jfcysdxnF7Qk7m4/DR7w/GuhuGPe9q/nzzrAFW61smKXmUxiMfcan7+wI4EQH4JBl7J2rSiZajkUpql8KRCOyesgXK2ZRNE7jtQBopcPcw6SpuaJrv4mG37biVbhAlwfptJzKo0r4QARMOQLB</vt:lpwstr>
  </property>
  <property fmtid="{D5CDD505-2E9C-101B-9397-08002B2CF9AE}" pid="102" name="x1ye=188">
    <vt:lpwstr>McwtzLjVUrHzY+r1YetNdntAF0PhHDKd9OCYjMVtHJ3YbKf0yojDg+qPr0x+aA27JPsbbt65jAiib6Ri0BHfX1GWKhnWs+yrpdAM5neO2Y7bJa8xJ2I489Mxq1KqbS83MeG5HSYXhIgXRXU9XtzTyJGdNe/I9rT0mldRflTPHzVDpRqefMwuuqMs/Bq2hPHHHVy+Uq7dywrrgi4fKWo/YeNPWwYgtPSRiB+A6V7H2lWjT+yy0vTxtO7EG4D5iBL</vt:lpwstr>
  </property>
  <property fmtid="{D5CDD505-2E9C-101B-9397-08002B2CF9AE}" pid="103" name="x1ye=189">
    <vt:lpwstr>mtePyECfxUZTqvGEX5jZhRziE/CYOAD3hUnqe/w3Pz/O3F4iaq4SlRXPM/O0AcahIVhBAjlMFKZqpu7mu7c+JQ9fpk02Gjv/6CHUQIHbmRbdT95v7TZUvK79+o7F4554NTve54iEKEHhVW3QkXYGzOtaJsOyvAQYbCiM891h8JcV+bdkG/wwo+5SmqGYMbSuV/piueZ7np0/IaZCiokk9dHwKQJoEwS7OutigjnEedzDEL4TLq9Ql1xr64PW4DC</vt:lpwstr>
  </property>
  <property fmtid="{D5CDD505-2E9C-101B-9397-08002B2CF9AE}" pid="104" name="x1ye=19">
    <vt:lpwstr>SIkWRBDd9mjl6bWMGyTOdIAt5ntP9kS/aSTTixpNlTTJBUIPWACjPxzWKM6flAmSX9+SWK4/gQ4mNCtq1Qv/AqGLMAuqypWtvhl6X6pQ/5yOQxNwlVYH9FWSbil6oIVYsVUz3tMl7X/VgeqqKbsSRNplaAn20jH4Uy/qPVPSltPy0y84Uh5AOA3wLHtC/vBqJJqNtj6Jukjfqy2Asg8pUzzh3BbnZCt7/RbHCew6V2zUv/1rP2FuvWLrBt6BvNs</vt:lpwstr>
  </property>
  <property fmtid="{D5CDD505-2E9C-101B-9397-08002B2CF9AE}" pid="105" name="x1ye=190">
    <vt:lpwstr>XjG2BWDKgJhl3DS3+ZJc/IbPyukCmF4pQRUYq36YTNJWv54RulfRcJbNSengP16Wu8yRwnFxBYvHcy4FPkxgUyomBbjI5wtLf4QKHjDoUO5xv84gc/zCeqx6Yb9H2IH/IRMRRaU6YMCO6y4mWfppHhCzF1o2Wr2S99ToCpHF5m3pBAKtVS1fuY7wzCqiMt1oBdM3dDNn3sUu9sDFd7nb4IDVzTB7/r0w5NrRR/Ot2m2Jj9atLHQcJmOHd0spcSb</vt:lpwstr>
  </property>
  <property fmtid="{D5CDD505-2E9C-101B-9397-08002B2CF9AE}" pid="106" name="x1ye=191">
    <vt:lpwstr>79ST9o1IbMS/MlAi/STYxva5HiFZv3Nlmrf+V5ZSxhwe2aSq9DVoJV2o1i9y4u9Tz+LwJdIz0grK/IULlO8JS/uHSloPHDxiQdWcMHR78m44vspTUfB84BHMuUwEZrNjLLo4rjv3BD837b1OFa8mUEHbCp3Hf0mrwXxzK1PbdBLXRmUN1fIj3zmU6g+8BMvP1lhFK/j631M0+tJGx2aeYvG1M8H0/sAAE3T9KxqZVM3ifJXXwrz8xX0R3idvZi6</vt:lpwstr>
  </property>
  <property fmtid="{D5CDD505-2E9C-101B-9397-08002B2CF9AE}" pid="107" name="x1ye=192">
    <vt:lpwstr>rfwO+c1IxYoJZcap1IvWYlVAPNQaPe5LpVlnJ+FyYpM2x/erkxBmd4Y5vdQFhmv8Aa+fuBqktXygBQ91m+dx3ppVeUg73rTz8O/xPyRXLGmUqtZu/spt3grH6j6NGxVeuBpsZut+TAiq5Qs4Ce+lobc34YNQTW6UlNv+t5XxY+zuB+gG+zL9Wbk2ZFYLkJhHK0ziTuFZoHfYPCjV3+4RZZce3mbMBgdHVMoMUssYzq39BjZjBX3Z+Db5+vqMD/r</vt:lpwstr>
  </property>
  <property fmtid="{D5CDD505-2E9C-101B-9397-08002B2CF9AE}" pid="108" name="x1ye=193">
    <vt:lpwstr>lNGBkQd6OdBYpfiBk9VVwht8h6FUB1UGnRETRTqZ9U8XB/rvzCuWxMcRskhiUr0S3fVti9lpSPoKDR33ufBG/XuNOK5m9M2vpR/mdEjXtRZkb9GQTvs4md0sIrObhn2ltZtKUg8wOmMJxc6fe2+MNzGBsJk7vQJQqxFxHD9d5OS//KCu8lBjk99Hrjxio4+dZS5ZhrUA42PXR8iYPB9WrwnF+EYwFSgK3llhZZMARX5y6Z1Ls3sD2xgelj8Fn6o</vt:lpwstr>
  </property>
  <property fmtid="{D5CDD505-2E9C-101B-9397-08002B2CF9AE}" pid="109" name="x1ye=194">
    <vt:lpwstr>Sc7UELipG93OhtkJ5xEM4Av8vCHrEjjGofkIwxnL9tNX6+SK9HHVIehdMsDVv8DLZFp87IqxaoTG3C11QHVbmYVq6KvoGFK9kJyQGYjviyOUHzltWHJP52NeH4OW4ikeUj56Lc/OMyr7tfVAgcevh3O/jE2FZca8Cac5zomsHmX2fGK1f8PUnxdQMNtchJJDBdGEPD+X2mfscIY7pWKZOS4KMW5QLtMoDNkZk6zN5oygE+hZ3nG7l5fECTSpzNG</vt:lpwstr>
  </property>
  <property fmtid="{D5CDD505-2E9C-101B-9397-08002B2CF9AE}" pid="110" name="x1ye=195">
    <vt:lpwstr>vFIOYKF5is7yGySLgpBLiKR8yLcyD0Xg5v+MKVEg1+8+xRVka/KdR1cx/HwGwj8G+345Gpxj4oqQ6C/6WYNUbmjhtFuVVN+71E5AvEZRuyV0+EYEL9p4TqIH3ek5a7pj7vkJfFD4trvO7NFqhquWEEDyq8aV8zSQO1JjZBxzlGjLC4zDqug2NtpgSMz9s9dGbv4E9JDntp5vDUOv3bC5OMd2fjk56HWZp4RP+YD5Nkvryc2pheHaOVjThuQgNoA</vt:lpwstr>
  </property>
  <property fmtid="{D5CDD505-2E9C-101B-9397-08002B2CF9AE}" pid="111" name="x1ye=196">
    <vt:lpwstr>ZKp6IMysErsO01+zRg9J9r0ybsOUlwtz4xD5Qf5sbgEg27JfO2bPnRcOx0JyMsgAaGkOmsMupIf5j4plV994yQ0VFKDhLCyiaCFnKwDPBSFlyxqGwlvhZgkznmddOjU0fVAyaLh72DR3WYDBb3985kNsh/NHLE+Sg6kokT+XgNtY/PsG2pe2aUA6zQnAtVwYU9x9BqXObtyy3G1CCcDfJ0Ibd+t4l2UcgdUWnAYarAAZYY+5cqoc8YS+yHOLzdU</vt:lpwstr>
  </property>
  <property fmtid="{D5CDD505-2E9C-101B-9397-08002B2CF9AE}" pid="112" name="x1ye=197">
    <vt:lpwstr>s/D7XAfYqR2Fu/QtEBDvU5osGeGYxhjgA53zyJKUWHaeJtgEVKBev25WLnfeE17O5EHZqtjvc5/bqcV6BHU2xVLBkjcN2MzehvSUfpmK5zK+9AfLDMC1CDJrmGyJZxsXntaffB7+TETRy7TnUASSGD1wuiQXZ74odedybivH+sYUsTA+j0hyJlV1eQ9Jl0t2KBbUgbN/H2HL7WhyivHQhVSEFqUR+E8Dnmyw8NBPgtUHgNoMMRvBzGzZ0uMU9Yk</vt:lpwstr>
  </property>
  <property fmtid="{D5CDD505-2E9C-101B-9397-08002B2CF9AE}" pid="113" name="x1ye=198">
    <vt:lpwstr>eMZwrsNVdvFvLlAaMvEvFziT+iiIpaGyY6X3tK+ehCmRfPQu5S3kb79TisVsLQv/+5+FI8jMMAAA==</vt:lpwstr>
  </property>
  <property fmtid="{D5CDD505-2E9C-101B-9397-08002B2CF9AE}" pid="114" name="x1ye=2">
    <vt:lpwstr>8WyUZqVz2gAiFVKTcbxy12IVtRrQwVBR0vJhAbI+zV/YxNBfOsrzjrktuu0dFpqrhwYIWgVBVrIi7BYO/DvXEDaIu9+e3jLSFn4MQ/yXi9XKXOodUh72e1kTo1F7SUHHsafrW9gno1An6ef48yInYgF7iZyu4g9S48BVmoGAuIoGcaZHF1l5Y0itdatqN8Ldhg4OiZ3/xSma28tunsghR7eZxAuQNMWFabnFmERBVGcjo+5kQACPHzx4ekmEoDa</vt:lpwstr>
  </property>
  <property fmtid="{D5CDD505-2E9C-101B-9397-08002B2CF9AE}" pid="115" name="x1ye=20">
    <vt:lpwstr>mmo2i6T5o/rfUAWUThw3BzCY93cRC8zU2MX67C2SVLDyjlE+1i9NtDaQVpQckOOjK9OktPac3kg7FJjgIKjMkA1YHj1vpo0llQ0118fq7RJ9VXgQpvyEGcG5eM20FPbvY8OvjFs5u4IxOFiJqgsPhXw9kjF929Zt1twtijAkX9pf3oMP6ywKjAPSH3Frt217ZTv+eS04turCCVfW0B9GEMEQBn9MQ6mSQ4O47FQXx6tK4FJ1isxl+btb/6coRCt</vt:lpwstr>
  </property>
  <property fmtid="{D5CDD505-2E9C-101B-9397-08002B2CF9AE}" pid="116" name="x1ye=21">
    <vt:lpwstr>W9G+//eEvBt/1LI8K1LZzCPnCxEDeT7MG2qBOYFoDzzRGEO8gGq1D2FRB1+4LtPGET0EmZPnaTDBCK7p3nB1bAYnHXotB4R+jmw/j/PnNnDZ1Jm+R4u4E+OUaqr/ojIPuVvTMlCivRsTSDKjJ1EiEC23mjnoNaUOb6kPGiCZgQj38rMcwrlIHPZlzCRS+2Z2j95d5arb+OXaTpkJpIsf9ohzBrxEaQoxKJ6Q3j72tUhcXy6xBFd5OVO82mdKwL6</vt:lpwstr>
  </property>
  <property fmtid="{D5CDD505-2E9C-101B-9397-08002B2CF9AE}" pid="117" name="x1ye=22">
    <vt:lpwstr>ql64S8pA64qnvErL90dvH+FOUHxX7jwQImeEQs/vwExEFmCgkpCz4uOEgQBEkcYtjD9T6JsKNaBoe9C29uRMgvvbh5kVoumVQmlwWSoiCYlZcd8cl5Bo8EVNDUx4eiCCHEbX/7RPdbp6fNrw9rM6tMWCF0Sd3UbMwptKaE4d8iXi3gt55PF2LrNGe0nlRcDQDfAQmShD9/RZptV/NuUgz/rH2ja6BdYYGxMl2I/k14jmW89dHbo7uSQljXxrE0r</vt:lpwstr>
  </property>
  <property fmtid="{D5CDD505-2E9C-101B-9397-08002B2CF9AE}" pid="118" name="x1ye=23">
    <vt:lpwstr>FkZqItJSr3UQ0vt8wWyOVuPE0cHG6LxMsXo9e3S6lFTIv0t1USaAj+OngW9Og+LnmDEEgM7wcbj6g8JLA7QYTAj69IPAOmYNJXrnDJZ/EmDUvXdQeAS37xexU8R0JUSDgR78AYEnQI7/qhh1VOe1e/bogBaDC9osv+hSOAhOn7e6wV4IR9ot5zNMx5Y7rgVagYX1c/HkmMMSyhWIL3NEm5MYZffQm+BeRECPY8clh9TePEULWYJU8rfQdE4bMPE</vt:lpwstr>
  </property>
  <property fmtid="{D5CDD505-2E9C-101B-9397-08002B2CF9AE}" pid="119" name="x1ye=24">
    <vt:lpwstr>nW7P+TJR1X8RXKZiKhAVpacGq3+1/LkrRxTQfW+X1feuv07XALWfGLBu8j8NjClHJwCJ5mAcIA5ayHbx0t6ZmzzFgf6ChEKDz603JUwKPMubqDo0RyiyzgY2/L4VEj2CqfEC/nJV5lYU9ctI+BrYvfTUXOIjZ9IVVN1IXq6rWpz5ViV6ozZcEoltbyrIkdrGvA9u45SyTFdelBU+NTT4p4grEU+86WJn3IeOWquOq1X2jw/x+RHlLFhEkqGwOkO</vt:lpwstr>
  </property>
  <property fmtid="{D5CDD505-2E9C-101B-9397-08002B2CF9AE}" pid="120" name="x1ye=25">
    <vt:lpwstr>8ARmhqhCBGzCdLj3c6VATXo3CQFqMheCeHLbxlrEDrmcsLZuW9oqBtwsEueipicUl6C6jhh7UPwdOzNdNvKZIYsQFZTxl+ySEx5NvwesWfsnuWrcOscJsM0hAUrxLsYh+zTHZj9jYcTHlUcvUzWHKzEO5pjU+UDjJ1Y6SkU/Dlld7NnahrZMurLDZmfemq3/0UfJxY8bXw/zMuUatZ06FAtzmChvqRwk4Dw09/ELManeToOXdg267gty8ZedazY</vt:lpwstr>
  </property>
  <property fmtid="{D5CDD505-2E9C-101B-9397-08002B2CF9AE}" pid="121" name="x1ye=26">
    <vt:lpwstr>0ZLNDTOyUv2vqEEYKtoYamyslmMkCpariHkqbvNPAlEWAQAuks18lTqYZ2mSpc3uSApSWsu5LFEvr/jrgUMHe2SUW1jGJVuMFCcvDmbesgG8Ch4CtuC/NtgI3pIFq84oBxkTgAnTVu+CZrDJj564AS6lJcPdA2rMdXYmwPaqyCfxrZza99tyWeqCsdzxgxwXLuSB427br43DM+1AY7KltVUeVewQuCJtT2oHmgUwMz+J0q0vI7gd2JMHn0c2dW4</vt:lpwstr>
  </property>
  <property fmtid="{D5CDD505-2E9C-101B-9397-08002B2CF9AE}" pid="122" name="x1ye=27">
    <vt:lpwstr>mw+qz11wYYpKBvPGeWM8nf1fMRaHzNLEB81e/9MXDee8FrdytOYerTTYFag+bR2BdV058DV06GZc49BELdPnik15wK50SqmWx7ItRjPchwoiR3DzccaXJTak5sJjwcNNOKe2YxzXPFXxj1JBxXakW+2a3wSS+Cc/3Iw4JVjNmemzVgOpLRU1mlXxr0/MR0bLcnDlBw+UIk5W7GKwf1wQFvW4mnndRBteGRvw8AoZtnTpxkarJH0QQOD889+C6G6</vt:lpwstr>
  </property>
  <property fmtid="{D5CDD505-2E9C-101B-9397-08002B2CF9AE}" pid="123" name="x1ye=28">
    <vt:lpwstr>ZMIN62bilzxEWKivn9li6Gj2ZmU/t0k7gHQxJvcAY3dZrg6ouCy0BSoGXIv8lWVMDYudgnBhbWPqyt3fJDcF4YAbb64FkuJxpqjqAsTklQr5Di2NE3I4RV8XrsIvRQNhX5xfVnSyWZtktMFADboPMHYB3C3Oxv1xTK+cYeIfjg7NXSbd6irrTQZ3UK2sNGzO+5DZcWTbGZpFipCjwpbfBZMmAX69rvF7TN9VKLIwQHOHfWpBTQA+TbalUltvRZm</vt:lpwstr>
  </property>
  <property fmtid="{D5CDD505-2E9C-101B-9397-08002B2CF9AE}" pid="124" name="x1ye=29">
    <vt:lpwstr>5+CG0ygm6/rR2LKWr+/qhpbLhW5pcW5MpX7dfF1KG0q2YvnSSDnwmOxSyzvrpxns1wg0g7p//59kr9iyP7NZvq/9uudFRfSKtox+LN1YXdrApCNmyFX/eKqNuh4dc1PJBouUeGt6gBSgatVqbIhh6S/9IRuVbQdrbj/GlKVN5Kq1BjTOzLCI48t4ZRVteYu48nhnliW/AHw3BfaSoQ7xnZozw8jqdlTO4yHMOEmJJjT4w6g1exka0mZ9LYeVLzi</vt:lpwstr>
  </property>
  <property fmtid="{D5CDD505-2E9C-101B-9397-08002B2CF9AE}" pid="125" name="x1ye=3">
    <vt:lpwstr>/u9vDtzIT3Bfi6DoG79Bo+T32k3+7iggjHjnxh5Pcd2Pw1B2tZWxPmEPB+LQSpZx2ia6T8wxo6kbsSeSRDFOdtYHGoeG5Dc50kmEWgGA0fPXV+gjAq+yJ/ZzzX+brgQJHU6ipcCse8++JETuBSTiQY5emzz+CfYmjPJu9ZpFla+MxPNKa9WY+xc5FQ2TQAtRnw6aYwk0ktrHB7iiEpaeXmmsszgG5hZzzz/4EgGovJGQgv9yQQHz6ddIyebqhUW</vt:lpwstr>
  </property>
  <property fmtid="{D5CDD505-2E9C-101B-9397-08002B2CF9AE}" pid="126" name="x1ye=30">
    <vt:lpwstr>Uzxns6fjofg58C+WEoVJTEvGPWhEe3PNOiCM1oqOes/Wguaa+8BieH9qCOI8ZZ0zOgP44LsL8sK2AfxwZ4xnuInczLXli+S0Vhpsf6TL+Tf9zOEhkRwCU35p5Ybyuj/1jIWTeANiYH1D2HOMaZeYahxSw7YagFyze9ib80TWixGvm/b50FtGDOsgZJI9L6+Vj5M+GJ6kILbg0/b1HCvl/h7MN5zPmVtcyxPqg+pTIclJ/CSRHhUE6KXdz3ffxQ6</vt:lpwstr>
  </property>
  <property fmtid="{D5CDD505-2E9C-101B-9397-08002B2CF9AE}" pid="127" name="x1ye=31">
    <vt:lpwstr>qZ3dbY3aEEKvYZTvx834xmGlQkIxuUIdDGtPBk33/uNXn4Fk4c+zp7+jMHpZ2P8jnint6QL7GFxr+xeQ2RM9yAnEYphhhV27aM2NbbPAfyQ/ClAQoJcPCxpAg7jhYQNbo6GUL4bsy9/4mc/4BMDPNZLFS4yDEp1z8z5FujDCSuE3d8vPP54BOYEIq0nahqNW1BO5/llTDQjafdUa6qv7xzVXqfidfT3CBz61qi4v6btejjWAd4CAqVNd1tM7VIA</vt:lpwstr>
  </property>
  <property fmtid="{D5CDD505-2E9C-101B-9397-08002B2CF9AE}" pid="128" name="x1ye=32">
    <vt:lpwstr>13/HgNF+dfQ9fJ11LkgLC6W4U35MoY32wllrNMMqhS4IqdgfaB/YBZHr45sfIP/9dmpLKRKtOObnsFXkzY3RTEJLONk6bTPR8PU5ZnjCEjcJJGqaU9X6N3YmpQN2b8oVB7OG1z+AVy09OdNnaaK/J1JGbqCrsxcvwvpas9p2BhZaYa1BG5jGig3YaM2ZAqjv6+/vlnzG+6vYY5DdZCmJGuQI/aOXOZMr8w9WS4CX7hVGE38i0EyECAOCSYuak+U</vt:lpwstr>
  </property>
  <property fmtid="{D5CDD505-2E9C-101B-9397-08002B2CF9AE}" pid="129" name="x1ye=33">
    <vt:lpwstr>pNbCJBS3WFAVu7M8d43a64S14cw5wW8eP/m6gDkMqACsITD6/qKRpTOY9PvXYlAH/1phzcrJm6Vc9+5WIY8bEwLw/R5y3v9TFBJ9fyHPbLrDesNQNfstfjg4Wn1R9T9AXFDCIa0IRtRZ5DnvDHBb+8LAkNrM8ZvbGgiHA0a1S7Jrwn9C7mWwCnssWLyIH9aK1VxESE4e9/E8UOSY0axUpLVLl7n/aopa3pGfAinH4IXWhqrJg8LH+RVgHXv2Eqq</vt:lpwstr>
  </property>
  <property fmtid="{D5CDD505-2E9C-101B-9397-08002B2CF9AE}" pid="130" name="x1ye=34">
    <vt:lpwstr>fdcapXJwt//HXEH+7IUbscykzKeQOLJJaGzpOlh0YjTmnNYNqGMYL6TOv2UWBbYz71BmHhdohaJPqbAS/7g7dTmqEdOwL6Kq2tS08YWVJPff40bjJi7V/EL4YeQCiQ66BacFvmUAn95Nrq/w5thCle7KoPtIfhoUCqmAD69s5UmGZewo94HAj4k6/s1G4yBgPiTsvslHLWhEaDWS+GeB04xZxBtjGThR+8MdmO+HsimFFfVz4gsYQ9zEtQCP21w</vt:lpwstr>
  </property>
  <property fmtid="{D5CDD505-2E9C-101B-9397-08002B2CF9AE}" pid="131" name="x1ye=35">
    <vt:lpwstr>uUCH4JgNP9DI7j7u2cbEpiFSXW+7ZhITqRPqsbt9/GUfDUDIZ6i69dE4nFf6vJPRyK+1J8z5hDQILK/glInFsIS/AqtEa+cgoJk4jLc/LPbDKnTvTOnIvlqi4lD4+H/iULFZG6EP0kGqShZH8nB/wyJwj78SeAXyAekEfBmqstxF560u5o7ZpMDMzwIL3T6+kM3amd+v/HsceVMw1/3JhD1/nLyRrqMgbkj9E5oflJJFpGR+dwkl/Oe5b1Q7a0f</vt:lpwstr>
  </property>
  <property fmtid="{D5CDD505-2E9C-101B-9397-08002B2CF9AE}" pid="132" name="x1ye=36">
    <vt:lpwstr>DMXvRoS8ElENilf5yCP66aDHWsFMBsOmqCfJZ16KdIKfUPSLblZmF/7aAYXSVE+k7i1ASuJU1aGlW0aO1ZtJQGaTVq/Ep4t9k4ETA7whJ98RO5lx+PeODTYRa5HI6cXcj1XM28MExVh7AEa7DjtuyZ2QqDqJwrsAfZL8BUNu3McQQ24RjeTPEjx0pGQdRoGXPWWz0sa+HEMN7/+qod1y0MEOKesgi8jBq5s9UXDBw4HqEylbqo9Zqr5sbpTKLTw</vt:lpwstr>
  </property>
  <property fmtid="{D5CDD505-2E9C-101B-9397-08002B2CF9AE}" pid="133" name="x1ye=37">
    <vt:lpwstr>AxQpwSymuZzvjZI2zIoFJHz5b+wML+qIWhuWMY3q0EpigPzxXnqnmQ84FvbtqtlsXSeRvnrYjzEE5Txz9Ni4if8vdhUm21gT3T9lUwkTe5eGZJRW2VLrNnStkwgOvY9NfuRf/zMPM761fiWBnD+hVsRpXcrh1yT7WnkmIjJluvjT4RUlN9B2mFoGR4avpU5qCSmu2Q/G9p0wKtPUGPYHety3/kinpl5OHzgm9kgbXToyXMZDzFUo7D7bNtMDNQv</vt:lpwstr>
  </property>
  <property fmtid="{D5CDD505-2E9C-101B-9397-08002B2CF9AE}" pid="134" name="x1ye=38">
    <vt:lpwstr>cEXaEobLvJHjk0XOZrCWb8VThG0lT4RMY00BjqohkGvFhxF2erKbrULvqLVSIub0t/bfMEKCLR27mxf61mIlFMgnQul4xBpUxPfz+gXLbmlMBJZJn96YCY+oAMW3j0evnh5mWfGx5CCsY6t/JaZBbZQeUs7Uq/BeY/hbiLFP0JmT+J194RbNBb3ZZXjiW/ETA6eOkJwxe0jY97H1DyxPLQa4OCMTSR/Y2onHFJsjeWxue6S4G07mrlNISy2l8WR</vt:lpwstr>
  </property>
  <property fmtid="{D5CDD505-2E9C-101B-9397-08002B2CF9AE}" pid="135" name="x1ye=39">
    <vt:lpwstr>6cRelGg/2oki5zjWvsfkZdLAsyvgY8FmkYsP9Qa7X7rRXpwFYXb5GLcnlJCAhXXaF6lfzS3a2GpNHZRmpl+KFQgbSd+dmgPfcgHKCMgk15mVFYlCAuITjAwss1DXQr3TLc3wrI/FGtIBHOp23znO/4K7KjEtNH2Ly3qIO8m+pzC09jggYh/eCTMCBPBKHd4rbB26+srwyNCklbSf17eNeaknJg0iQwf0ZHzyqf4ESo5+6ScsZM2P11Heig3a06N</vt:lpwstr>
  </property>
  <property fmtid="{D5CDD505-2E9C-101B-9397-08002B2CF9AE}" pid="136" name="x1ye=4">
    <vt:lpwstr>Mc5Jw5MrYhca4ZHmbsP8dyWGriSpZCvQnC2XMrqD0U/3DtX4/R2eLoqoW4fk8DNVlmyb14DKQsKzy0aqH50qRQFk6sJtjNebzewjTyrPC/hrEcm3YnqYkZoUhqgYt9wTa7gUPlGoHRv2YP0kRT6REHaeq2kOsYImhMdg9YOwluIBwIx47tKq7824JifT7RwTjvcHEArprMKt064tv+DtXhz7MzdIpNbISXreNH05/+H9FXF9wldOCPnUzsEnBv+</vt:lpwstr>
  </property>
  <property fmtid="{D5CDD505-2E9C-101B-9397-08002B2CF9AE}" pid="137" name="x1ye=40">
    <vt:lpwstr>w1uT7bW9NYyI9iyujyKPonrguK2RWXFg3V+EXE6CYX8zqXx2FnWoQeJZm9JwaANQJF9wlPpb1vuhTZkZjIJvt4XR4wn90jIa4VFbsBBChbNC6ZNqtM6JPziQ36crngr18ReqUwpqGbY/WczTGo6q0mwfexmaMK8slAkbTGeLTzC5Iu8v5o60h3GouyQ3e0BC3yVli8DlG3/9AdjkY6i8Lvn8iqu11a6jnd19HV7BaIXl6OwjUd3QNVaG8ASeFdb</vt:lpwstr>
  </property>
  <property fmtid="{D5CDD505-2E9C-101B-9397-08002B2CF9AE}" pid="138" name="x1ye=41">
    <vt:lpwstr>FkaGne2VA6D2XnIDIhz9Qbd9g9Aju3wvK6Qq86N79bzDBUjdGFIV9HjNO3A1SjvfdeC8FvwluBNgs3FzFU5XeDzxStLeNwVLKfpBo9RJ+B9TOVpevDdIOSfZAUZ/agfuk3k8fDd2whTFifnUx04jF6Mknpmd8Bc5rgZZ643Q1mfUw+N1+RLLN800ZFBPqxFIWZXXvWoK1Ihku1o6NBSstRLp0ehuKVRnWXDv7DUBB/AK5vZP0vdQSTv2+GIEvuC</vt:lpwstr>
  </property>
  <property fmtid="{D5CDD505-2E9C-101B-9397-08002B2CF9AE}" pid="139" name="x1ye=42">
    <vt:lpwstr>hBA+P8OPHCY3TxLpUYfwJ6pjFOJEV858AJtHs4egDJx0etJx1mxlSAEH7Pmm66M+QH1jIyCkjMxfZTD09Nve4u8EkPF3YrNZWsL21Woitb/1Hw10S6ZdJdyvksMf8iTpQDE2ibQrWEmcSuR6MGmcFFZ0d5UOPNl3duxm/Hv1Hqysg89Dl+a0+Q3yPGFj10+uMeYPnmqaWnbk0Xq+PeJwopZeFgAcXw6eh+kz1nkG9AMlPQvS9E1N8U5gwtX5LIH</vt:lpwstr>
  </property>
  <property fmtid="{D5CDD505-2E9C-101B-9397-08002B2CF9AE}" pid="140" name="x1ye=43">
    <vt:lpwstr>AsckYoDyv2zvkZxMeGPwk5D66i7JsD9apXiLNXs4JHHljh6uGVpyce/xWDmkDieYIiB6ozkbIPCUVbx6Z3E/J7hRwNVVJlTlNrz++WwIcmhItmYP86JdVyK3oStb10i9Le8XOX8035fchN+oOsSxXp91jcxJxYfNFiBjr9ow7of2FcHmTFHD83uqEUL546MmBuYzKwxU9rtMisqW5r5Q4/5b4U3mT3Kx+ead9K0isJmoVHV3g2gpJg521Q2EvYD</vt:lpwstr>
  </property>
  <property fmtid="{D5CDD505-2E9C-101B-9397-08002B2CF9AE}" pid="141" name="x1ye=44">
    <vt:lpwstr>GyASSONKTfPTVbQijbdt4P797VIlV4nxJn2igUgPpKNDDA3k2H2nme7qpFilcjSSuFckV5jg0Wswq3wd4hVhYunP/UutZtlZbuj+YrhYJsYwgT/BVqIkWnh/687EXmgW/9kWH2q0WbNapkDjRRUGMMD8ghyvEs+NQ7H03nkXIsf0QTEQKN2CZmi45MVqOS2YOxv9ts6E/2fA5mK1NzTLon15zNXjJffdyB/MekE+khI4bKi1OFjTPnzP7GEJQV1</vt:lpwstr>
  </property>
  <property fmtid="{D5CDD505-2E9C-101B-9397-08002B2CF9AE}" pid="142" name="x1ye=45">
    <vt:lpwstr>GHXiSFdAkIv++uTjt/Jdojzkju2mPdZ+2RbY9eHV4d2n8FsCX5nom9AYtE4ZzFmx4k4E6k0dSqv7T3ToxWwV4jd0l1qkWwlbDuPkUDIkgcBiiwI8Psbw4k2gIFhkxZajnvzr718mHqZ1e0YBHx1tSR2IhxcR/ad3bN3RYksCCkqoXAh8SMt8RlqyGOSqPrtsEww+xtgjuZyt5Hp58EdjB5iWeAigjbkHGQtbAF6J4yerC0IZkJSiaEOkmRHEw5e</vt:lpwstr>
  </property>
  <property fmtid="{D5CDD505-2E9C-101B-9397-08002B2CF9AE}" pid="143" name="x1ye=46">
    <vt:lpwstr>ivH1zVD4JKhV2X08mhYCkJ3Za5fA8cK0SpGayNRm2321fcNRGDKAYFVduygHsGi4Kr8mtwpUkOjE28Suwy/Lof6OKUgqE38w2NbGaRShuZF16iuCUcXzBni9V0f1fKJjFwT9i6qO9uxWZ2wYoJNyu3gGRgp2qrSGNWgVaNvP3NMqHT1E2n8/HFzc3Rxp6rHyIoW6h/ZYZYLJs/CVULrzA72Pt4LbWjyO0XSlB3N2RlyrxIMGmUnPc2+8c3msqj/</vt:lpwstr>
  </property>
  <property fmtid="{D5CDD505-2E9C-101B-9397-08002B2CF9AE}" pid="144" name="x1ye=47">
    <vt:lpwstr>VzWsq9ERzjX9BFmkPcWlBMQX9NMN4km63bsEbkXvlyxbOAm99Akr3LghMP8qyu4nfqn5GB/boE2abPaZ3lrUz8eWqwzlTsfSWgCfW2t8nXXC1bsgqGnCZFheMrNzzhe9b11OahXAsDwyHUDs/jV9aKhoWgJCU0bJhI6DkozTwOlBKAmub2PKJjlqXbyyrzvH8nYWtl1f1tJPEN100TXfR14doRhpInPVcMN/6Nnj7GoEePsmmBRgft13h5p2H11</vt:lpwstr>
  </property>
  <property fmtid="{D5CDD505-2E9C-101B-9397-08002B2CF9AE}" pid="145" name="x1ye=48">
    <vt:lpwstr>P7vqstWkhtGbTofIBBJ3HANMR0musZQ6icq3X1HIIuTNDb7fJTbOXZdajc74I8zoTvrs+jEuG78jlsLaSkqQNbLSwsQn4f4hrKEF1ld57YuNslgjaTGllp/f2s9ngE87f5UUUYEWTrnsFSEZDc3XQ39EQ5MspOg/c1sU7SYvec+TzjGdIA6fpUjmqzLE3ZLKWZox3T/9mHsaDZzq4Wjl+NgaHInfWeQOIwroQQkD8cKo8LjQP5o0Q5F/qtkkbHy</vt:lpwstr>
  </property>
  <property fmtid="{D5CDD505-2E9C-101B-9397-08002B2CF9AE}" pid="146" name="x1ye=49">
    <vt:lpwstr>elLs3AL3xtCP9A0IFm5j46kSlY/XZSkFGWgESPwhDAbFndSUWszt8cXHW++6v+btTZq8X9d5NtqjgehNDM5iVJacL9ZHBHelVGiUjY4GU05qCdSrKp/zJKzrRCN9uQPxJEv0ZZaWdx/T5BrEvyfWgHuy0f8CfaECqPmjiqeMnSdMLdlt/ZXRAJpzmn8g44BcJaf8HF/fzHXOti44x5Xixim7ozPRrVXRu9jZz7XaCocHsQB8LY2MlUoYs+TQAr3</vt:lpwstr>
  </property>
  <property fmtid="{D5CDD505-2E9C-101B-9397-08002B2CF9AE}" pid="147" name="x1ye=5">
    <vt:lpwstr>Fs1gN4S8kWNnZX/ytahTIBKNnGDP5Pc4n3J+q2etDK3+xHIUprJC+oZ6MA26TYIE9kSYHOSsDdazx9ddVNZ/jXmzP8k1hP2HqK75xJv5nSlcdREaJrjmQxt71xn0fuzI+Jq66UgUb8BncF2Ebao/fIIx7gdr920qlFdO+B0cDcSA7clrG/ONimb4hFW169rMkbTkMXP4ZyMrFlpYknoAlTBst6HSOjaBZdFcoxt+QeSgvoNy9d0YRP00ylrK6SI</vt:lpwstr>
  </property>
  <property fmtid="{D5CDD505-2E9C-101B-9397-08002B2CF9AE}" pid="148" name="x1ye=50">
    <vt:lpwstr>Gx2yDhdBzq0tKvULrNNDSoRlwejow9ZTFTlkBUMYxRLoMt0v4Icqrn+XnTh2NmE0BCplRT4oEOT/3rKh8cCbBZa/mBxPFUk7suO6quZYwnE0CmhTWcx0mHXPL88V/EMsws30AEXepIJabm+MOAq+wFBjDpPH0yJ31DwtZBLX/BlzMAiThhxVnDLmruCUkt1APh8BSmzQUqQLsNRKVfv/BHCEUfAvoKWqOedIdkUhLU1o7B8NqjcgDdArXffbQdF</vt:lpwstr>
  </property>
  <property fmtid="{D5CDD505-2E9C-101B-9397-08002B2CF9AE}" pid="149" name="x1ye=51">
    <vt:lpwstr>plOi402EGZ23qGMZgoOSIeZdaihkosTyvDvs/7DRGMhj0eNtK/jZzVV6eQ0t77vKYJ55v7dCIlSSOSeCYJZiuYyuE9Nnc4cXn4kFcuqRggneOYspPxTYr/HkKfFny3IZ0K1i/nR580566D/Om49KjerlNXBBt+PDi/rDEgKpxOz8e6snriqLmTUz6qfaiGRaKmZMlY2TMXtxfWKZdgl8P7OltChlWsdfUhvjLvn0XwogccC9Zd8PlT+iDIr+3Zv</vt:lpwstr>
  </property>
  <property fmtid="{D5CDD505-2E9C-101B-9397-08002B2CF9AE}" pid="150" name="x1ye=52">
    <vt:lpwstr>lJ3sC6Yl7Pj6E0gyCehH2b0/OpxxmRMK81Z3jI8+PHy5QpOD9n1gBPHtcUjoiaRJJwxL66/V8/bGAMVBPDgFVkmdIRalsz4mHKkd/sa5qDQN6lTUYNQCuOG5ric6p0PBmqFDjiK3HaIU9VZRR/OvdJOQSoMFP7uM0tyamcegNUXJog8oRqr+xMmJvGfZz+IqP1Tc9VBJIZMK9dwlTsFyavCK3NHnEEQ1Y8nV4SD2UsZuVOoaB2qjUMQ5FLrOzx/</vt:lpwstr>
  </property>
  <property fmtid="{D5CDD505-2E9C-101B-9397-08002B2CF9AE}" pid="151" name="x1ye=53">
    <vt:lpwstr>aSIN1iOU8G9nWbMmuhL9JVMLK39dL1HYFgd+Pc1rCp1IXBNGw6sa34Sc9DUI9Tg55CPxXGn8m7iJysxxRvmYkbGKuA+g6ug+yL4E1iROZ+BM9Q9m2s+4ZeiiGPrpF5U/3rYGoQZGvCN/ihunrvQgUIRlwYfKdMKWve9nfMDT28+g/Jjzuir0+iAaMcZeDLYXpbXnNz11WKLx7hDjfyCT1Rm7rbxahURbbyqo9IK1QxC1C8Lqp3410oCf/1WxTZd</vt:lpwstr>
  </property>
  <property fmtid="{D5CDD505-2E9C-101B-9397-08002B2CF9AE}" pid="152" name="x1ye=54">
    <vt:lpwstr>rBqwDChGz9Y5Z32IDtpToaG41FHblW67CfpzdYkSUzJwuEpA5u0VLQoz2VNjQeBCud1k3Cmg+W774jyJLVfPM+GQZrUSHhZKtrolX4CIpXYS69cWvyg4Hu5K1gcgo641vkfT+CdmCZA7rdlVaVCI04SEZW6QAQEtFVDpUNqm4a+isbKlFe6sa9Z3W4ZgGshKmCPz51PuMHnnmEs8kZROuHFGiZy+8XNZmKGwIDswsF4TQybIyD3v72ux9GVXibV</vt:lpwstr>
  </property>
  <property fmtid="{D5CDD505-2E9C-101B-9397-08002B2CF9AE}" pid="153" name="x1ye=55">
    <vt:lpwstr>2Ud0Y8agADzI0fN7R35Y3AgxxTY3d/t0EL6PCKLQRIr09btJDR3IhtOvxpSpTqMu3GTX6pxunGSJ4Gv644ZTDkrCnnK2CNAIprvPqGhyOmSA1/QRYeahAlwJkbiL1Y4KARu5n4iaZ7T7wRSiPt8D3S6KEsvHQv1qXg1z9xR8xZj95A0avEQCZwjWRC6P+t6XYkwp88tmlSjIKp/ZN4zWZpoIdukAjJc12lIHHNpRg5VHN+aVi+6CuCrlq8LLMav</vt:lpwstr>
  </property>
  <property fmtid="{D5CDD505-2E9C-101B-9397-08002B2CF9AE}" pid="154" name="x1ye=56">
    <vt:lpwstr>hrY2apYQn/hYSI85VKUtmzMqnc0LSFJfLra6wjfUtOY25309Gn5RToLH0uhpgaCdqkudCB9CD7vIGmEDwVjmVTyXR49KBbY5OIC7oMtfL2J8WNc+/0X109J28j3fY7ORFihmnfxr3nZaGerQllaJ1yUsiPnJBQRApO2vUEEjTeDddEZ65laX9Qn9+sqpRI+ACPCq97v0hWoeSTzjp8QOtsu+E3bskTk1CdbwAtrJfdJSjElkFM47kCoJGK+71MG</vt:lpwstr>
  </property>
  <property fmtid="{D5CDD505-2E9C-101B-9397-08002B2CF9AE}" pid="155" name="x1ye=57">
    <vt:lpwstr>eU8/Kuv32IkRHNC4RjNgslk3C8e/TQlt8CBr+3E7Hsi3LfSPSWgnjYvZGTberPEurgctF52XmVYGMxtzFiCvDJepPyLOA2o2OsUCtz4iownLmj0Ka6phSHBIj5y+SMbyHDDnQSnYDnt/AQUfGZAaN9AuDyLoiWmDc+bVuV77QFdbg+NfFBgJCTdX7l+ompVo/VQV4xKKrKO7+sOUOKPPo/M14ybbY5OnEPXiAjZWJw+3bJL0bpMW0AbnSjkoEfY</vt:lpwstr>
  </property>
  <property fmtid="{D5CDD505-2E9C-101B-9397-08002B2CF9AE}" pid="156" name="x1ye=58">
    <vt:lpwstr>6wduCoQKbdSi1CZPWqbGWHptgYv2vHowiCjxThxokfd7WJu7xidpEHLbuJx04+nfBDoV+SbiKlVIe2q/FAhSW9TJu5dvhpFLI88yVvt6EexOYKwIv95yz9/K4ShadUWHwG80Wse69EhLPGz+QhCf6rTqx2aRk90asdJ0xreNiZ6r9+0dj8YKBHMTO3T9lN+iOnNI2URnGy+9ervhUjeEccK0FiQl4CRBwPUxJvcsIMFT19jbkIlbLb0n3pLni/z</vt:lpwstr>
  </property>
  <property fmtid="{D5CDD505-2E9C-101B-9397-08002B2CF9AE}" pid="157" name="x1ye=59">
    <vt:lpwstr>27Wfj89CmrmIqApuIpY6Tz8p0y/nxHOTuyoUcULv1Y8ZfTeTBTGlFVrWR8Zo/Q9ZCxi13ZUKKSOVvxQJySVWWeGBMElhD8a5FXsFnpGmHqdAha1sa59jO79FdnmIIZsUOgZNc24ti1DML1BcAASHGSMHQe7LTNQY7yOP4BZwubkzQOX3BKgkUjxkPlcKij1eAsW235JVddBzWnhlqm8VYtrcsW0qzM27QP7b2qXL+C2rxjgfuYU7PMpdS16BJ5v</vt:lpwstr>
  </property>
  <property fmtid="{D5CDD505-2E9C-101B-9397-08002B2CF9AE}" pid="158" name="x1ye=6">
    <vt:lpwstr>5rzd7Rn3T5sjSegnRyn84Z2fOah/u3rMxHVadFb+lVjYb4Y9v4RPSXJ739fe0d6GPAQBJZipulsV6ImghYin6da+QeKGhUD6oieHkDNcaH9nMmtcxtqKhsmq8z8Fc9QCFCgHFRTzGb15BU4ZIdE82YOwiGUNgv1Y4eemTahpgaLsQDyFmD2/LX4D8GLjazKRA5NyAp0Jhz6GSPmP2Wp3/Pn4F8gweqF+3A40P9iLpbYVzR6OT5BoJ/+bDkxhQye</vt:lpwstr>
  </property>
  <property fmtid="{D5CDD505-2E9C-101B-9397-08002B2CF9AE}" pid="159" name="x1ye=60">
    <vt:lpwstr>dxcXczlGBvjirm677W8jyGtWJJmmQ2TYi/tteqxbl41azRlKWZ+zgaYehUm52t2ARbGnCc7z1j0EMz47rUpIQbQnYuvfv9sGOJt1Vgl+mbZk5NGfvNNR61GKJVyrEOr2UzHnGmHRCTB17iJwMYENiu6dVNh9EzyzbdGWaWjHe83KvtkQvdmTyUZVXw/U353iUoJ1vwoz3q4vsy46Kqlop2BHwrIHiOAd/CWJL0QiW6370g+nMF5H0OLnaIDto11</vt:lpwstr>
  </property>
  <property fmtid="{D5CDD505-2E9C-101B-9397-08002B2CF9AE}" pid="160" name="x1ye=61">
    <vt:lpwstr>me9DCE7gFJOy8/5ccZxTs47RdSVk9mRuwrAZlmpusVEbjv0AHu/O8vAi2xJ6Fcz8Pr4y5cwI494GA6a4EwGb5lYNbCmKJ+qA9BaAtkVdQpNpu8+AU0GQMjWJzVAdJqzsxDVrrbY1djzYfCJ2C5DaO5EOE5z5NRyusuUH+p5zN1CKiK9Sh79linpAVqlUSbxqxSVrBt+w6oOJdD+1Ul4Qg79yT7osJIjb0Jy5APD5kTVsaveBoyxe53fNYo1Cdy+</vt:lpwstr>
  </property>
  <property fmtid="{D5CDD505-2E9C-101B-9397-08002B2CF9AE}" pid="161" name="x1ye=62">
    <vt:lpwstr>H6ww5ygZJI2PyN9GTCrSrXncZ+ytIy+YFJIgC9Ttm6ioxTkwv+SA/mmEkXs8hkaA5orJZQt5hByYX5usgx/GjT6601odVYSrffNjORV3Lc/gjND6RwDi4uMdHbcmh46JhAGtUCpLy0zvYL8ZRqzhDimDi1RY9MvHx9qNtG7w0RTml8qww6OiR0LttutbIFIDXiZYAbGHsc96S6J3WbuZYX/HFpuynba9T9t4xb4m+nsdl3Y7osIj+RSfoYNme1n</vt:lpwstr>
  </property>
  <property fmtid="{D5CDD505-2E9C-101B-9397-08002B2CF9AE}" pid="162" name="x1ye=63">
    <vt:lpwstr>WsHmALtHbvzLdy4cO4vkXwemjC5TrIufS9gv4JjVRwcnFYb5AVmA3/4BIJNavo77tNu2/orDEGO4d2qAjkiCzQR7/+qnwIqxx+ZzbIezotfyYzoT3EaK1E6OcGmc5toY/FmBZQd9PBpxLUzSkeAp7Chq+FVJMOf8hlAn49/Dt/kiY9gTZ5StOiWE1gSWcGTkBf9Vrp6XuX0btFovoJq7aWq4C0xdcKiwK/osBT0Ac0pfzNKq/qrwt6YZsV8BEjn</vt:lpwstr>
  </property>
  <property fmtid="{D5CDD505-2E9C-101B-9397-08002B2CF9AE}" pid="163" name="x1ye=64">
    <vt:lpwstr>+6ktl/M4+xX7sOTYU+pYdz/1Da/ZMX7R7lqbwv4QxXFndEdYaqSC0CD5rzpqjihcVYL3GNajdw1rolrfcf/OgR9Z0bKnJ1qpGqXXX6caUK3uirXh3MfEHFOx8QGBOqlPZ8kbZDlsQ5uqRUV2hmpg67aSTB09vglxlERgUeCv4gQVEcR/b2kHTyJAQHoYAsxEr6g6b1dttJZAW2H7k/rjgRY9KvCRgyhQCDdsdDLRs5sjkjJk1zsS68D2FTiAVjt</vt:lpwstr>
  </property>
  <property fmtid="{D5CDD505-2E9C-101B-9397-08002B2CF9AE}" pid="164" name="x1ye=65">
    <vt:lpwstr>i9kH9U8rVuzNAicZnx5TLZOvuhEO4CL3XErjOou6YZdQ/TRpt6fv9J38OYgO8VO7x9nyMxiGCdPl2FZi3aI37OeFOK4SysI8Jma2NP/ShpXQ7apTxATwAgdFO2b8ZFtgI6xu+sIjfDdS3x4EX49IJ1tQ+uF9OnakM2FisUG1yCzzQXhApqcGBHhQ9hw+Rui+HwgHfznWX43x//rLGAeim+Zp/B4TYZx/U0nCUKYSwNPEM3X8QHr6DKOVlWHmoHG</vt:lpwstr>
  </property>
  <property fmtid="{D5CDD505-2E9C-101B-9397-08002B2CF9AE}" pid="165" name="x1ye=66">
    <vt:lpwstr>6cyR5+0cwFHLXeFRfIj/I/wPYl8wYdY1dvzU8ifvkJ6HhNf5tFfQQtrueo/Jk8mRE2pD50FYpNw45FaEmfvS8XUjdVQeSD8IjQn6NcVAyXoXJl4m4vdfOEHHa5rLyoYTLe2xZ6zBgin9t5EGjBENP1tH5yTsR/AaTTduImFI9sA0Cnf+53HwDmjl1qJ9PwH0VnrdggAEXRD2LAbcTdJcCGuwaCfH3p0rENcN995ySE6qDYG0z13OpEIwXdSErfJ</vt:lpwstr>
  </property>
  <property fmtid="{D5CDD505-2E9C-101B-9397-08002B2CF9AE}" pid="166" name="x1ye=67">
    <vt:lpwstr>bo6AnjYp3yLIJQ58GiTLkNTjeqSJDVvJkESfwRdSQpM/AyeHm6uz91h1n6e0m2GzY/ncSi8pGrv7vuCCAEIT1TxW2alCrSZ4PeDTJLmHLYjjaQPUh/GEwuP1tNakH/XIpDHzyVEo3CxFLVhEiNnzPN5XYo8MWxY+xZtnPH5uwTG7MCEtBtRxOHDbMcMPM5zFtkZjow8o7h9uGMyNGa+Lk3Y2pQxhhRN/Ydalc0LacK78I5mLMkswAsvGY72DB7z</vt:lpwstr>
  </property>
  <property fmtid="{D5CDD505-2E9C-101B-9397-08002B2CF9AE}" pid="167" name="x1ye=68">
    <vt:lpwstr>foA8m24zCTKvHAAyp4hbaohdKVBn//AYKNpe61wIO7HC3Xdm0aB6lXZGRar0y+daX44QfWRY45wEyjSduuRk3IyFVIr6GapU9vhOI70XKcnZlHwJjIZ09DLFpqihzuhmIjksg+xooHFgolKoh/a4INPtKN7d1UXpmGaPUBGqSLVmvwZ7pPqi7TQ8UZ4OW/Lu5n0oiWWlbfXjvABQNSq9f4cMjptFSuQxwKAZEnl8dDYooLChOET8dcXM+I1kY2K</vt:lpwstr>
  </property>
  <property fmtid="{D5CDD505-2E9C-101B-9397-08002B2CF9AE}" pid="168" name="x1ye=69">
    <vt:lpwstr>LcDEuDifwT3Q/P2bEc2/XcQMOraSlfKXAtFOcPxigHi6ikDRfkSSGoUe2oeCabZVcw2fmY+E3OrntJMZAWciUVK3fAi1oAu9Bv0J3aSp3ZXfC8XiMPOf0vmumZAe/HH1N9swyDYv9J75WVvc6vQ1BSNZToKVomkghGYsqzNBg2uWYhH003qutBcHjkvaSFBtiN+3AhuSRMr600+4MvdBSXQG6ovBf2TS3CE6E9wx32hg2NDYOowoNTKF5OG99N+</vt:lpwstr>
  </property>
  <property fmtid="{D5CDD505-2E9C-101B-9397-08002B2CF9AE}" pid="169" name="x1ye=7">
    <vt:lpwstr>zobbKcdUENJVAzGb2Tan2QUKSkT2z8QGWrv3if5bpmRKGFcdjHbMqP4PZo/8fmDFUfjfU6aKdN48lP6EwntLHhdnjcalAueykrS/EMNDfgDWxD7PKenoybS2d6NyT1F0hwN362jt7+2qLO3R1nXatD9wf7+tmOhMOkhkR5w+TrWTJYlFC8henolikKeZP1EXe0GSqS1y533BMGOKoTEUr/ce4hFfhjBID7nXCpjQRAKg74kqpuUly3KdFC5ALKv</vt:lpwstr>
  </property>
  <property fmtid="{D5CDD505-2E9C-101B-9397-08002B2CF9AE}" pid="170" name="x1ye=70">
    <vt:lpwstr>SLabLws8z+AdftYclL52h40bXqasno4emSZq6rDa25k4C0aw2qwjTdQCuCEoI9r5MU5m5fGHOQtFbNHj49qqPvET9qXQSXBo88UAZsgLwAMp/QLFnuFmrvlgLzVD97VVuUtBxVNuNHfVRpbtbkjJxB7+nMPQ9+oEW540ciHiY/jInJ7ZbcDQyY3R+y51mO+SZcPv93QfDb0tG45z5bT7WstXQl45LUGQXJ/jgj/EwjMQ3s750XSg1ZZIV/2oPfv</vt:lpwstr>
  </property>
  <property fmtid="{D5CDD505-2E9C-101B-9397-08002B2CF9AE}" pid="171" name="x1ye=71">
    <vt:lpwstr>sQqJbQSF1tDeq4pBGEXEU3Z4DA6O3duEJc6vgC8UKdrH+ulRrRx9DkA3zqyNGxe8P5LKJ5KHpqD8mwmiOfvvqZ7ZGkVrbe6l+JnPNFQo4H42rJa98jcHh6bmCTarlhExzEA/4Iw71M7ur4r+LvcXDYRSF+ylf3NxDWDUM8Moqt7EtMD9F96Nlz4az/RBU9UZMYQBH6nV9lRl4WV0mzaSA+NEjByWidxBD823hQ1mjFI95UtedvswEaU/Wamyhoo</vt:lpwstr>
  </property>
  <property fmtid="{D5CDD505-2E9C-101B-9397-08002B2CF9AE}" pid="172" name="x1ye=72">
    <vt:lpwstr>CZV5wtw11j0HbB2WM3S1OfxtX0LVDkCVv/K52uorjpo3ljMZhItqrO0DGzcTMHSpfnPui91rXqQpqOD5Sn/WydcgCRBYcfy1TK1ZP7sJPPhz9iTbgPV1NOmzMloyoGt+twToQVja7t7DCxkGrix/eNF9s4mFoSi9SmHw9usMsA+Em0EmkJN/c5v1e3bsKXx3pybxnnz65kp2DqQ4+mgXXitg8yEW7EVGkKxXZppyN1qJVqRFjrFWV0l7Apw05Oz</vt:lpwstr>
  </property>
  <property fmtid="{D5CDD505-2E9C-101B-9397-08002B2CF9AE}" pid="173" name="x1ye=73">
    <vt:lpwstr>XpH0lZ7ulPBeiZorqvo6l+UO50FdcPa+lKiAj3QyuLXtue4VlU0aVyOSGC88GfTvI8B6loXOr3Ary1QcvQUamWBGrtOfdnppg3DqFGzSw3Y2CK/Nkkpta5OpVvfMk4U8zk26iFnDuB9U2dA3V93Qz/WLDZuHlLv12FG8BBYpU8wBCcoY9BXqGk/V5tz1bu+6PO4BrCKBHNP62T5sFZ3yWMId8FPwhA3iew2mF1Suwtu8tDEnDSnMiImwmTTSfUB</vt:lpwstr>
  </property>
  <property fmtid="{D5CDD505-2E9C-101B-9397-08002B2CF9AE}" pid="174" name="x1ye=74">
    <vt:lpwstr>XZ4Tu2sZk65YkDfeRBecmeQdH6F+Njbq8sSN5MbL7lvfb6WU2bu9ghzRoIazhrwde98v+1Az4ioRdaUFirf4pqeCJ9j/M0yFJHo8NVf0XFna5VfNj8RC3WsH4K4hykD/k0AmXt4vz8vtQ+xdwm8ZVGQf+OEeOgMiYhx80UeYFxwln7iaXLrpUD+x3SdXvrBU8zpu1yqtff0F3E1+mJTnUGlkZJ4y/ufzLxJYqq7C4K5yHMp4bg9mh58IQkljN1y</vt:lpwstr>
  </property>
  <property fmtid="{D5CDD505-2E9C-101B-9397-08002B2CF9AE}" pid="175" name="x1ye=75">
    <vt:lpwstr>LsK35IwTNb4XorN58xV24A5YOGKghPKCcDEDJeaUbLXoRvEjVOxvy7rNPudA5NJIbm3L024XeFr9CzE1RY5XGhdMnynXQiK3w06HL6aSDY1GgspHvKQY5v5huXNFjILqbPBe5ieVyJTLYsiRNI+pI2YhdTWHsHnozJauwrcyP0IdzpG4OvO665XPUCNacUUXptp2X5NNt1VUyM/+CrG3mxO7+g7H9e5W50WqWJ+vHGUv5+O54xZyGLOpooOdl0Y</vt:lpwstr>
  </property>
  <property fmtid="{D5CDD505-2E9C-101B-9397-08002B2CF9AE}" pid="176" name="x1ye=76">
    <vt:lpwstr>CbgoQdNoL8vD2EXqtpbFkcnoxuQwgismqzrQ2GVBobpOCvL9HmqRJwG3IT4DuNFMgsE59iZlUVXa3zQHSSkaGuafF5r8cUNOOQ0gv+dcGOPoEf8/g8BKw/Q7qLUOGPLzYLEOwZ8ntODVwyKUZdwbh72eerXvgaXs4WcWj2y2+dAycLsOT+2pmPUgSUyKhi+43Mi86YwspDAF1Eu/coGXhy0v0g9rJV3o/fxWq9RFFuklRRZ6eUDpEM4e4D33Bi7</vt:lpwstr>
  </property>
  <property fmtid="{D5CDD505-2E9C-101B-9397-08002B2CF9AE}" pid="177" name="x1ye=77">
    <vt:lpwstr>IWiK/tqO/arpdWv/So5sPCIDpVztJBr8pcfdN7oJzfyEgEBjtjqEuUEDRc9apwYKYkUWcmUQ5IVT/kTWYNWQm3oZ5gZLx24UbyN71hEQqRFVygKlhGlkuaFnGdgR7arrVenyslY46184i2tRdYUcp17K72wnoriwjZwM8uNVBHOGTwMKZB2cv4u4uwuGwUAC1L1twm+hOwRcwHnEFQstymIvLhCYhZ81ia/FAdZyJaznSJcIL9EJ3NoaqeXvtue</vt:lpwstr>
  </property>
  <property fmtid="{D5CDD505-2E9C-101B-9397-08002B2CF9AE}" pid="178" name="x1ye=78">
    <vt:lpwstr>PTp9UcG8cC+spWHB8IkpZrGGHqcfs1/i5mGlyoYK08WEhOkAUp1OjwLNiR7rUkx/HKbUokv7VsBav6HJvtZL6NCRfSvG4OXbUkhvOpbIWbtv3fgttbgsReqa8XqH3arePMNQEZk9M346IfuUu9/M/g9m28h+wdShx9+ZjFWN/0K75s5KkKike7QaVPazi8tyOj66Meh0sp6zBOhXTD4d7+AnBIFJHgtmp0JqX4JbiHnJxFtNpF6ZtpfU0qoC2LI</vt:lpwstr>
  </property>
  <property fmtid="{D5CDD505-2E9C-101B-9397-08002B2CF9AE}" pid="179" name="x1ye=79">
    <vt:lpwstr>VLLG1un+4lQ9kMJB+xWVB3DsyQ3Dj8WzqxMmPt9aXq7gcQSvuFKZvH2gwseEfwHCsB1PvWc736DwEZ20wa3jC6yGpBzOpAnssXOAV6+LH3I7XnzXZUfxAh3C3JqnwZfLGAhdvQgmdzLWUedZy3twTbbUau+a1Lc2Npy0leGMpIZ0OXcS6jBnw1njPd6IPCDEtkAjr9RyI7g+xE7oeubJXApJ5/QRcMWTXSyh0ItfYElorTnhAmQq1uh0tcSm7Ia</vt:lpwstr>
  </property>
  <property fmtid="{D5CDD505-2E9C-101B-9397-08002B2CF9AE}" pid="180" name="x1ye=8">
    <vt:lpwstr>00Co1PhrvmmLnpaqj5QKQ3DAH3bp4NhI3WIs9hiOVduKm0Scqeo5U6iv9Ilws8XvLybL3xdT7lwmPGVSpZMdLQhFUq0tfEdEz778jd6ewm8RFqB4RnLMcGc5ottdPInEgl5I19HxqKomrkPjm5zpU6KF4hM3FRSe7lFAzkx5JuRb4G7jpnwCh9RTtWznUNH4FwWJkMT5DnVr+4ZnoSAMTT79nd1my4b3oxZrWObt7RC49uTZPZ8cusSSPDJ4/yj</vt:lpwstr>
  </property>
  <property fmtid="{D5CDD505-2E9C-101B-9397-08002B2CF9AE}" pid="181" name="x1ye=80">
    <vt:lpwstr>Cv3t3+wZNIUFIsQQWbaD9ObjL9MjeOqgjfR+YEbImZmm5BzhWpty5Yb28evOLOyVa9Nf2MnurVd5j2aTEIQI/SEc3mx+0VquqWWuDko3YtkzqL90Y+kUDeWgp7MQYBEbbVIZKZZCp7hUU+B3OZR5OPfrVTgNf4Y7SQrDHD/x/KJJ+a2bX9/I6PROANWVXWeuSkhgy83uDtiYsMmRhLShv/WALHQ6Ch0CgGGYB/dTxffAb4O2TpM0nP9f9Kmd/nk</vt:lpwstr>
  </property>
  <property fmtid="{D5CDD505-2E9C-101B-9397-08002B2CF9AE}" pid="182" name="x1ye=81">
    <vt:lpwstr>QCiq6bzbfUcSFTYg+e9OrHsWYlikNCG+2tR46GFE5oV5Jz7F1LVK8PsR+vF7gOl76ALtsmOAJGumytvfdiFVXLb+m/X2GRFA2GLXNdLHjlPVKtD7GLFkeYRyqJuJfx8d/bYKJhh0KRNg5gQv9Fo8oiaiiXzlyFJuStMabr7dhWFUVoYasD9zOd6C3d0wemMzpdxPaDqwS0Zk+f9eP28kevm9qyULK1MB5dGdPRn/4L45B8dRsXxOD6f4eovjsp6</vt:lpwstr>
  </property>
  <property fmtid="{D5CDD505-2E9C-101B-9397-08002B2CF9AE}" pid="183" name="x1ye=82">
    <vt:lpwstr>ZT4+y9AK1konc5p7eFygsPyFSa8u2j5vg0dmfdSCHxnOlEdSqOFukPOrGq2yOib/t+As2Kr7w7CxnQxm3NI6SvENcmegOASjcbbLr4lArO2N9fyHFdlIeUreOfO6VjPdB3Us/uMs7Qn8ZNeCm7p7/Iy8kGc9FYk/TthYuMhLcLqoqWX777rRJC26h2oi3dcpml3XWcLWNOEnDo6upELDrDvGPR/zgv1jKty6LzCEqX7X6EBambcoAu/a4FQkEnM</vt:lpwstr>
  </property>
  <property fmtid="{D5CDD505-2E9C-101B-9397-08002B2CF9AE}" pid="184" name="x1ye=83">
    <vt:lpwstr>ClEBQ0Rwraflf00uNWJYHsBHtS+YUtDJLfByNfqNhIByADnMhNOw9fZgUtAtALwds1KiM0VNpL9H/MevAQtNEmGkZZRrqd+36D1OhQTbcqV8E647TbxcRKM1+8j/k7OvwQEp+NP/JSFeaAowpiMh2a3X780dzkdz98EbFM/u4LXCpKyenY3gRP3SF4+/Bk0fVjdOw4LIR5XQ0UDUlAGHOyxfThFc5IJClj6hUberHjrSal70nVCVaSRh0kUfO52</vt:lpwstr>
  </property>
  <property fmtid="{D5CDD505-2E9C-101B-9397-08002B2CF9AE}" pid="185" name="x1ye=84">
    <vt:lpwstr>hre9oJe2oPjKdicllPEBWDSrJQWKJiFNYEA4bOGg9i7mp52OUz1qwIUIlAH+jKHLAmBfRf+rNwVZGvPjVfLHnqbSj47v+fmyfwcovzipUQHG9mujvpT+gII8igeuz5rypjCBhQan86f8fH4HM1/aJgcUV+1IhrZ7pyt2I5eq7smHYGfQacWsnUk0vnBqjoWxM06A3XAJcxSpu1EGE42BLNVGziZbhuf0IaFVi34/RorAruhvc5YDb3MUSbkHsEK</vt:lpwstr>
  </property>
  <property fmtid="{D5CDD505-2E9C-101B-9397-08002B2CF9AE}" pid="186" name="x1ye=85">
    <vt:lpwstr>suWmeKYxwyX2AmKoFnUy6VpLW/hfJRkwjK1EoedaMynyMoMsR5rvIGcv9LN7H3pK54+wYHwq0IIoM4ZyQ6hlymGBZNUy9Vtp7iK1uKaB5bn7IkgGuRIjLah6IFfrll4oHVfqaVTvJY2cpY6BtyXdWfev3rkD415ziD9X16BFSgCTmsnibTF8lrjjQnaYyGvfpCunWGWbVVYOKh93Br5kjOkbHLbOcAMppQX7uQTBOD3znruXq32X6ROOT5t8PcB</vt:lpwstr>
  </property>
  <property fmtid="{D5CDD505-2E9C-101B-9397-08002B2CF9AE}" pid="187" name="x1ye=86">
    <vt:lpwstr>PrmbeLyXyamSkkvG58HkeGVz/WZM7fMZSjH0xNVS4TnJC+uVXIRlQqhPKwaX4TczG8zDxrtpQnH2kRGAj1nJFxNRGasm+K7FkbetpiMVVm2Ah4ZLAhLFYOjF82xOUB2tTO4cQzajIDgYY4ut7DFAHlMBaeBEM8ZeLdR3A/m7Ju1HvymBcofd8II0vCJ/vqJnDtT7r67j+Ox59kCyk3qsTsm35JAxkYjKmMTJQkzOROsu7AdQ8hVSsYEBctUFI3j</vt:lpwstr>
  </property>
  <property fmtid="{D5CDD505-2E9C-101B-9397-08002B2CF9AE}" pid="188" name="x1ye=87">
    <vt:lpwstr>Eegnr/kO2Qb6aOLi+EVj+/ioLalMfrLXV3iv4E+6S6QOha7iD+vxXY1ag8QgRewzyeR979qglyeprZ1Q4TQe5VOvdTq7yqsQqC40IF3renZcpgQujLhP/Ls0cA3opiFH/lNMi+pSF707O/bFWuFPueF37iCUkPk3+r2heYFczpJn0M5VEvLPgeefL4PuqmPExtWmj+sZSfRMzpmXqspkocKz2P9ktcel85gSsao0IinmYmlXctKxSiiKbPcx4yE</vt:lpwstr>
  </property>
  <property fmtid="{D5CDD505-2E9C-101B-9397-08002B2CF9AE}" pid="189" name="x1ye=88">
    <vt:lpwstr>VE5W12tuU+t+O+m/e6Z65gTaAcBQR+DVriv5AJM43UBeLpDPTZ/jM5OUQTcGriZdVKnIWvZICaPQXQZH4/dEin1qDEyBRT7VCS6RjehKS6aLF4xUteKW5bbvXuHKnxLkcEH6YEDaaeeAisDaNYSR08NDY/4NjHLRWPqnDlmlfOiB8z0mssvPS5GVGOHPXbKyjWmXl+oWEtWkdxWr6UO787O27RxQyTobkOS8PNINgEHaYAfEnJd+LNQqSIiUmlT</vt:lpwstr>
  </property>
  <property fmtid="{D5CDD505-2E9C-101B-9397-08002B2CF9AE}" pid="190" name="x1ye=89">
    <vt:lpwstr>jnNi80GSGOOfvz4XNlmtdbPU7NaVRU0JzAIc6rbSlEhHvpJQiQYbEtCZaPl++HQgZwDyP/WZKCafmSICXnWj9i0+bFstOFVsRmspf7ptHsqqyirPmaFoAIuUnaotqjAPa+8gGoXuYS9gAiAWQA0tb9uasCM8j9qf4ujoSBWIxTuI3FEQVAX+cWp4d/UHqC/oQ4GE8d//Irt4YlqT3IPfdS/z/JvHPWUYTMsMGy37u7TtJQmV38Ey8mY2vKz6DBV</vt:lpwstr>
  </property>
  <property fmtid="{D5CDD505-2E9C-101B-9397-08002B2CF9AE}" pid="191" name="x1ye=9">
    <vt:lpwstr>1Tq64r1K6DYJBag3gMi3YSTsQ7azFH5LOp0GHgVfaoc+12UBFuEZEgKYvEqHIApeC++MAHa2TRmTWRHAw/JVqODmvf9DiD1pV9Tr8M8lh3BxH9R8u/X1PkVCkSPNw6fHuPUeBWtLnon5pyTbNhf5gMZ38oNeg4G9e++FB+kXeRKhbahUA6c/P8qvidT+mXnWZXItQdAol2ETfGTwmNNJ4WleqdJ3UIk4S1FWws+0fQNTg3wlCeEVluHYAvobrAG</vt:lpwstr>
  </property>
  <property fmtid="{D5CDD505-2E9C-101B-9397-08002B2CF9AE}" pid="192" name="x1ye=90">
    <vt:lpwstr>T0fGwSIHmkPGzLKpLMfvHiyoNNYM/Eve0rDjhzvz8rMvoZAUlkD5jLplLT0TmS17XtClP7vpTt7Swlh2+10CBtPvj/qW87dcD4f/NQ2BWsol4glu9rWc/qumVSf8USkfEXXg05IpOI1T961vq7y+DnQNUIxdRv319b4yUmPhuV3DaEaU2y/vgJgzJ5RvH0jZPz57xNRUnJbAw7+1L0keLZNawO0jecb61RoQyx3mCrOn+9p5QBNZgPxsDgxUeLO</vt:lpwstr>
  </property>
  <property fmtid="{D5CDD505-2E9C-101B-9397-08002B2CF9AE}" pid="193" name="x1ye=91">
    <vt:lpwstr>7KEq0Xswzi/fI1E+hIgEPxTkTX6VvxOlQCX+3N6bJ60mvN8/mA4KisdT3oF6Lt84MuCkWzEGDsv8sT/90SOgbNzY7Lw3nemdmH5XwqJyGs1hkDjPWnw9LpOM4eLzSf9vB7JRW7H1BJoa9GzC/Vo6eVrM+ZQofzBfVJJFdvh8UCmajPxB07rPDOuRqya+HMGKZgNHkB19he9PB+K6Mr6QsFQ52aN1cqfrTsKuyoge4RY68GPMPFrmydmJ4JSKUCo</vt:lpwstr>
  </property>
  <property fmtid="{D5CDD505-2E9C-101B-9397-08002B2CF9AE}" pid="194" name="x1ye=92">
    <vt:lpwstr>Glkm7SG4L7swzaCOG0S1TPsz3ZCHuBU1M3OWHTvwBoJZW5SxmsTYeIUuX3MHx11ywt/qTKojNhpLVh/qmhTLEuIqS61BMaQwQxo7x33z489fvvFxoya4tC76tRbIGW8Yj8tz2AKOMaI8OkVADsnO7fMw5u5H+p7quzsys2NE4RNzsjUwVp2UKvX9NXgXqcVNt7OdA2QhbbPrxmHR84fhoHj5vW6sCABl/mmQj3RuQZ2/EXSKiI3ncaYjHnRixzI</vt:lpwstr>
  </property>
  <property fmtid="{D5CDD505-2E9C-101B-9397-08002B2CF9AE}" pid="195" name="x1ye=93">
    <vt:lpwstr>n6Jd+Wro+3VQ2wJST/1M6ebETiV+5kZxv98yMHDX6yIP+shYw8GXu5cvYuS0KKKvQrEkgLARrVg5rvLckfW2jdDiJOQ2Vhq+BIrcHKNxlxKmDJZ4FaLHdLBEDSEwQLmRQ8vfnEBVOCfmWQTpFuAChB9ocsebVD8PE/K6LU1ADS2woWAEzFb/wJUlJijIhvZ2wRL6+D8BqI5W62ZO9wWx0X7ATlYCtDqX27bzidVsaH2c7NR5ZtJptfH2OYguNqg</vt:lpwstr>
  </property>
  <property fmtid="{D5CDD505-2E9C-101B-9397-08002B2CF9AE}" pid="196" name="x1ye=94">
    <vt:lpwstr>Iv14P3sXGiQN0fvsk0oHewgm1FXnkVQJkYF3w32/3udoQKv33WKknwxHX6enCPrRrXx03aw7F07fVG6vQDslq6X0oiqB12lXgigaEE9SD7M/CEy1KM9mupXO8YvGqt+bYFK+JsX/NGvd9CynRjQ+KSK1aNXaw0enMrgiKuDzEimKIl9N3oK0alEVFJ9KoVTFmh7TStrvpyzwjeCA9oiJbWzZD7wx2rsEblztLmUp68bXu/cikU2sP3mt16we1Iv</vt:lpwstr>
  </property>
  <property fmtid="{D5CDD505-2E9C-101B-9397-08002B2CF9AE}" pid="197" name="x1ye=95">
    <vt:lpwstr>uWETK2T0939YIKb4jQDQnMintBUAzQLWJeLl1GPjH7luHVGTxyYVCDWSp8OpFdrRdS6ZbKULO80Xfgx2bElD1v2PLi8oeGz0irPvbHxT68JI9aFatZdTDklaA8vMbXen7rB7Lr7WsBc5ALa+3kjndqPJMpSIt0CP1tglz4S+57UBQyWDjWIxrBPNEganbIEI9ZuDaKJ6Ow5IWa4cznoH/8ZaKNwszNveFL2dc0KTQ/Flz0X+GdgnG0RSe5Lma+G</vt:lpwstr>
  </property>
  <property fmtid="{D5CDD505-2E9C-101B-9397-08002B2CF9AE}" pid="198" name="x1ye=96">
    <vt:lpwstr>vRMmXhYYEJb4y3bxh9tEHo3FgjRP81EOzUOS3y0o6K/TrN+0s6tofJWje1RM4i+7jiMWC3LXdTXqHclUIl65sQWofEJk7mOunlDDET5ulngLs6iOv3znkLd53A1Hcdt7NVyyeBkWTHHTQxtm2+xlpmNX8oQSiuAOKP/FRGJBSwW8K/e3vbJAXMiH/RT8BC6ab2rm4C+hoJNwM+7uzY4yG12RHalvatmXZtw82d8IIE2/dEL24i1J18fpFzqvZMx</vt:lpwstr>
  </property>
  <property fmtid="{D5CDD505-2E9C-101B-9397-08002B2CF9AE}" pid="199" name="x1ye=97">
    <vt:lpwstr>q+UkP9+9uT0OZ8pZWs75aCrffKV278a4qtuk0Sb5Yx4lia1d3spydqxblwWExoUkBooOYFLBh3uh5u+bJXXKteIHyZej67mpGSDIZyRg0IbsAnxJ/SMDqXt3bSV6MtRB8Y/wZaetMRpRqW5aBcB/AFvvUThIyDePdcrD2cAX5/P4VcmeazQt1iQx+CWuKwIiiRa7tNQlDLP2dcNSf3xPP2WmyFms+0m/RtByQL2QDNUfNXODnUJKLExD9gEVhud</vt:lpwstr>
  </property>
  <property fmtid="{D5CDD505-2E9C-101B-9397-08002B2CF9AE}" pid="200" name="x1ye=98">
    <vt:lpwstr>HO92zo57uRfag1On73MeR++NYW4Kv9DU2vfJAY7WSmsjPRSS+qJLAs48792jXxPDQajPSUwnFS/V3I+sgVUSrwgenjsj9tuNe0Y4PV+SDJs5llGWFdJUmy9Wl77Wn1Jzuk60uawKERGIks7Ycq8UZrPSEmtGZR9ds+GZ9dOPPXKIq/lG8EPBXrC0pUzNeSd/vjtF/cLZ7UmXGtDIo7Rmd61u6dygt94dPrirS9oULrAPx3SNOc3F8E5XLaa54yh</vt:lpwstr>
  </property>
  <property fmtid="{D5CDD505-2E9C-101B-9397-08002B2CF9AE}" pid="201" name="x1ye=99">
    <vt:lpwstr>w6po47fvHaPwLA6WpcebRslAYvJoryg4200CnQ/mt0eY5Mc7RK13T4nGFs+d/cgagOwkw6mXyO/dhAkaFxmZdpTkmo4EieLllTNm+wGhWS4zbfzjAumpygLgjlI9WF0BRB5yArZa+iUIIwSBl+JCSrUAOUCksbMTq0tzVoiO0NaJvfjhfOmdWZq2NLF/Vy2x35QB3pbv8wvoi+XTRowlp0i/GXnu0Oc0I84R77EnLhLM/cedv4cMF2vsaHSm/Pb</vt:lpwstr>
  </property>
</Properties>
</file>